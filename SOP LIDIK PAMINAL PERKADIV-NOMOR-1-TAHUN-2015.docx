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CBEA" w14:textId="77777777" w:rsidR="00D0727F" w:rsidRDefault="00000000">
      <w:pPr>
        <w:spacing w:before="95"/>
        <w:ind w:left="4066"/>
      </w:pPr>
      <w:r>
        <w:pict w14:anchorId="00E6B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35pt;height:56.95pt">
            <v:imagedata r:id="rId5" o:title=""/>
          </v:shape>
        </w:pict>
      </w:r>
    </w:p>
    <w:p w14:paraId="6988D6BA" w14:textId="77777777" w:rsidR="00D0727F" w:rsidRDefault="00D0727F">
      <w:pPr>
        <w:spacing w:before="5" w:line="100" w:lineRule="exact"/>
        <w:rPr>
          <w:sz w:val="10"/>
          <w:szCs w:val="10"/>
        </w:rPr>
      </w:pPr>
    </w:p>
    <w:p w14:paraId="41A28E30" w14:textId="77777777" w:rsidR="00D0727F" w:rsidRDefault="00D0727F">
      <w:pPr>
        <w:spacing w:line="200" w:lineRule="exact"/>
      </w:pPr>
    </w:p>
    <w:p w14:paraId="1435A181" w14:textId="77777777" w:rsidR="00D0727F" w:rsidRDefault="00EC3791">
      <w:pPr>
        <w:spacing w:before="29" w:line="309" w:lineRule="auto"/>
        <w:ind w:left="1252" w:right="124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3"/>
          <w:sz w:val="24"/>
          <w:szCs w:val="24"/>
        </w:rPr>
        <w:t>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12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68819213" w14:textId="77777777" w:rsidR="00D0727F" w:rsidRDefault="00D0727F">
      <w:pPr>
        <w:spacing w:before="18" w:line="260" w:lineRule="exact"/>
        <w:rPr>
          <w:sz w:val="26"/>
          <w:szCs w:val="26"/>
        </w:rPr>
      </w:pPr>
    </w:p>
    <w:p w14:paraId="4DCDD64B" w14:textId="77777777" w:rsidR="00D0727F" w:rsidRDefault="00EC3791">
      <w:pPr>
        <w:ind w:left="3340" w:right="33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2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6CA2CA9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C4310C5" w14:textId="77777777" w:rsidR="00D0727F" w:rsidRDefault="00EC3791">
      <w:pPr>
        <w:ind w:left="4076" w:right="40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</w:t>
      </w:r>
    </w:p>
    <w:p w14:paraId="73E7309A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07407863" w14:textId="77777777" w:rsidR="00D0727F" w:rsidRDefault="00EC3791">
      <w:pPr>
        <w:spacing w:line="309" w:lineRule="auto"/>
        <w:ind w:left="2232" w:right="2223" w:hanging="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SE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R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</w:p>
    <w:p w14:paraId="4F572BEE" w14:textId="77777777" w:rsidR="00D0727F" w:rsidRDefault="00EC3791">
      <w:pPr>
        <w:spacing w:before="2"/>
        <w:ind w:left="1023" w:right="100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KUN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5E3D2B9E" w14:textId="77777777" w:rsidR="00D0727F" w:rsidRDefault="00D0727F">
      <w:pPr>
        <w:spacing w:before="18" w:line="260" w:lineRule="exact"/>
        <w:rPr>
          <w:sz w:val="26"/>
          <w:szCs w:val="26"/>
        </w:rPr>
      </w:pPr>
    </w:p>
    <w:p w14:paraId="6BBF2449" w14:textId="77777777" w:rsidR="00D0727F" w:rsidRDefault="00EC3791">
      <w:pPr>
        <w:spacing w:line="540" w:lineRule="atLeast"/>
        <w:ind w:left="2040" w:right="2029" w:firstLine="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4"/>
          <w:sz w:val="24"/>
          <w:szCs w:val="24"/>
        </w:rPr>
        <w:t>Y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H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1EE00732" w14:textId="77777777" w:rsidR="00D0727F" w:rsidRDefault="00EC3791">
      <w:pPr>
        <w:spacing w:before="80" w:line="260" w:lineRule="exact"/>
        <w:ind w:left="1987" w:right="19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K</w:t>
      </w:r>
      <w:r>
        <w:rPr>
          <w:rFonts w:ascii="Arial" w:eastAsia="Arial" w:hAnsi="Arial" w:cs="Arial"/>
          <w:b/>
          <w:position w:val="-1"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OLI</w:t>
      </w:r>
      <w:r>
        <w:rPr>
          <w:rFonts w:ascii="Arial" w:eastAsia="Arial" w:hAnsi="Arial" w:cs="Arial"/>
          <w:b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position w:val="-1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LI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position w:val="-1"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>,</w:t>
      </w:r>
    </w:p>
    <w:p w14:paraId="1380DA9D" w14:textId="77777777" w:rsidR="00D0727F" w:rsidRDefault="00D0727F">
      <w:pPr>
        <w:spacing w:before="16" w:line="280" w:lineRule="exact"/>
        <w:rPr>
          <w:sz w:val="28"/>
          <w:szCs w:val="28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443"/>
        <w:gridCol w:w="7144"/>
      </w:tblGrid>
      <w:tr w:rsidR="00D0727F" w14:paraId="7A24D02F" w14:textId="77777777">
        <w:trPr>
          <w:trHeight w:hRule="exact" w:val="358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514F7D85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proofErr w:type="gramEnd"/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18F31E7" w14:textId="77777777" w:rsidR="00D0727F" w:rsidRDefault="00EC3791">
            <w:pPr>
              <w:spacing w:before="69"/>
              <w:ind w:left="8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a.</w:t>
            </w:r>
          </w:p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1D7A5BEA" w14:textId="77777777" w:rsidR="00D0727F" w:rsidRDefault="00EC3791">
            <w:pPr>
              <w:spacing w:before="69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bah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ro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upa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D0727F" w14:paraId="0C3A33EC" w14:textId="77777777">
        <w:trPr>
          <w:trHeight w:hRule="exact" w:val="276"/>
        </w:trPr>
        <w:tc>
          <w:tcPr>
            <w:tcW w:w="2007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71539368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2E4AF232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pela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2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D0727F" w14:paraId="1DA96781" w14:textId="77777777">
        <w:trPr>
          <w:trHeight w:hRule="exact" w:val="276"/>
        </w:trPr>
        <w:tc>
          <w:tcPr>
            <w:tcW w:w="2007" w:type="dxa"/>
            <w:gridSpan w:val="2"/>
            <w:vMerge/>
            <w:tcBorders>
              <w:left w:val="nil"/>
              <w:right w:val="nil"/>
            </w:tcBorders>
          </w:tcPr>
          <w:p w14:paraId="2FE68A5A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3A565937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Nega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 </w:t>
            </w:r>
            <w:r>
              <w:rPr>
                <w:rFonts w:ascii="Arial" w:eastAsia="Arial" w:hAnsi="Arial" w:cs="Arial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one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 </w:t>
            </w:r>
            <w:r>
              <w:rPr>
                <w:rFonts w:ascii="Arial" w:eastAsia="Arial" w:hAnsi="Arial" w:cs="Arial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uga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 </w:t>
            </w:r>
            <w:r>
              <w:rPr>
                <w:rFonts w:ascii="Arial" w:eastAsia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D0727F" w14:paraId="666C2D4E" w14:textId="77777777">
        <w:trPr>
          <w:trHeight w:hRule="exact" w:val="276"/>
        </w:trPr>
        <w:tc>
          <w:tcPr>
            <w:tcW w:w="2007" w:type="dxa"/>
            <w:gridSpan w:val="2"/>
            <w:vMerge/>
            <w:tcBorders>
              <w:left w:val="nil"/>
              <w:right w:val="nil"/>
            </w:tcBorders>
          </w:tcPr>
          <w:p w14:paraId="06F46F26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6A58A984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gga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63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ung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gramEnd"/>
            <w:r>
              <w:rPr>
                <w:rFonts w:ascii="Arial" w:eastAsia="Arial" w:hAnsi="Arial" w:cs="Arial"/>
                <w:spacing w:val="63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,  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  <w:tr w:rsidR="00D0727F" w14:paraId="7821FDC9" w14:textId="77777777">
        <w:trPr>
          <w:trHeight w:hRule="exact" w:val="294"/>
        </w:trPr>
        <w:tc>
          <w:tcPr>
            <w:tcW w:w="2007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5F12E8F1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737F5D0F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iil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egi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</w:tbl>
    <w:p w14:paraId="4B11F33E" w14:textId="77777777" w:rsidR="00D0727F" w:rsidRDefault="00EC3791">
      <w:pPr>
        <w:spacing w:line="240" w:lineRule="exact"/>
        <w:ind w:left="2285" w:right="1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0AAD68AB" w14:textId="77777777" w:rsidR="00D0727F" w:rsidRDefault="00EC3791">
      <w:pPr>
        <w:ind w:left="2285" w:right="10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3995251D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29BD9DD5" w14:textId="77777777" w:rsidR="00D0727F" w:rsidRDefault="00EC3791">
      <w:pPr>
        <w:ind w:left="2285" w:right="99" w:hanging="5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ro 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id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ud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abel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g-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6A5CB5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19D1758" w14:textId="77777777" w:rsidR="00D0727F" w:rsidRDefault="00EC3791">
      <w:pPr>
        <w:ind w:left="2289" w:right="95" w:hanging="52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3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02953D79" w14:textId="77777777" w:rsidR="00D0727F" w:rsidRDefault="00EC3791">
      <w:pPr>
        <w:ind w:right="13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280" w:bottom="280" w:left="1260" w:header="720" w:footer="720" w:gutter="0"/>
          <w:cols w:space="720"/>
        </w:sect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32640EC5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</w:t>
      </w:r>
    </w:p>
    <w:p w14:paraId="4397694D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2AF9657" w14:textId="77777777" w:rsidR="00D0727F" w:rsidRDefault="00D0727F">
      <w:pPr>
        <w:spacing w:line="200" w:lineRule="exact"/>
      </w:pPr>
    </w:p>
    <w:p w14:paraId="45273DDB" w14:textId="77777777" w:rsidR="00D0727F" w:rsidRDefault="00D0727F">
      <w:pPr>
        <w:spacing w:line="200" w:lineRule="exact"/>
      </w:pPr>
    </w:p>
    <w:p w14:paraId="0D7CC185" w14:textId="77777777" w:rsidR="00D0727F" w:rsidRDefault="00EC3791">
      <w:pPr>
        <w:ind w:left="2245" w:right="81" w:hanging="212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lastRenderedPageBreak/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3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200</w:t>
      </w:r>
      <w:r>
        <w:rPr>
          <w:rFonts w:ascii="Arial" w:eastAsia="Arial" w:hAnsi="Arial" w:cs="Arial"/>
          <w:sz w:val="24"/>
          <w:szCs w:val="24"/>
        </w:rPr>
        <w:t xml:space="preserve">2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 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 (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68</w:t>
      </w:r>
      <w:r>
        <w:rPr>
          <w:rFonts w:ascii="Arial" w:eastAsia="Arial" w:hAnsi="Arial" w:cs="Arial"/>
          <w:sz w:val="24"/>
          <w:szCs w:val="24"/>
        </w:rPr>
        <w:t>);</w:t>
      </w:r>
    </w:p>
    <w:p w14:paraId="0618BF52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E706282" w14:textId="77777777" w:rsidR="00D0727F" w:rsidRDefault="00EC3791">
      <w:pPr>
        <w:ind w:left="2245" w:right="80" w:hanging="5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3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 (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3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42</w:t>
      </w:r>
      <w:r>
        <w:rPr>
          <w:rFonts w:ascii="Arial" w:eastAsia="Arial" w:hAnsi="Arial" w:cs="Arial"/>
          <w:spacing w:val="2"/>
          <w:sz w:val="24"/>
          <w:szCs w:val="24"/>
        </w:rPr>
        <w:t>5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);</w:t>
      </w:r>
    </w:p>
    <w:p w14:paraId="38801E7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61EBEFC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0491A304" w14:textId="77777777" w:rsidR="00D0727F" w:rsidRDefault="00EC3791">
      <w:pPr>
        <w:ind w:left="2245" w:right="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1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 xml:space="preserve">0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   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 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62277F4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4ADB27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72C63384" w14:textId="77777777" w:rsidR="00D0727F" w:rsidRDefault="00EC3791">
      <w:pPr>
        <w:ind w:left="2245" w:right="8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</w:p>
    <w:p w14:paraId="38B352AE" w14:textId="77777777" w:rsidR="00D0727F" w:rsidRDefault="00EC3791">
      <w:pPr>
        <w:ind w:left="2245" w:right="492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52779D46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1D96BE2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1D0C94B2" w14:textId="77777777" w:rsidR="00D0727F" w:rsidRDefault="00EC3791">
      <w:pPr>
        <w:ind w:left="2245" w:right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9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</w:p>
    <w:p w14:paraId="06B1311B" w14:textId="77777777" w:rsidR="00D0727F" w:rsidRDefault="00EC3791">
      <w:pPr>
        <w:ind w:left="2245" w:right="101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 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56B59460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0F0A103A" w14:textId="77777777" w:rsidR="00D0727F" w:rsidRDefault="00EC3791">
      <w:pPr>
        <w:ind w:left="3707" w:right="371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101D4363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4DAED6ED" w14:textId="77777777" w:rsidR="00D0727F" w:rsidRDefault="00EC3791">
      <w:pPr>
        <w:ind w:left="1725" w:right="78" w:hanging="1609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5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SI </w:t>
      </w:r>
      <w:r>
        <w:rPr>
          <w:rFonts w:ascii="Arial" w:eastAsia="Arial" w:hAnsi="Arial" w:cs="Arial"/>
          <w:b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>ESI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5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>K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 S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SE</w:t>
      </w:r>
      <w:r>
        <w:rPr>
          <w:rFonts w:ascii="Arial" w:eastAsia="Arial" w:hAnsi="Arial" w:cs="Arial"/>
          <w:b/>
          <w:spacing w:val="-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6"/>
          <w:sz w:val="24"/>
          <w:szCs w:val="24"/>
        </w:rPr>
        <w:t>P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6"/>
          <w:sz w:val="24"/>
          <w:szCs w:val="24"/>
        </w:rPr>
        <w:t>N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KUN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.</w:t>
      </w:r>
    </w:p>
    <w:p w14:paraId="47781126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6436AA7B" w14:textId="77777777" w:rsidR="00D0727F" w:rsidRDefault="00D0727F">
      <w:pPr>
        <w:spacing w:line="200" w:lineRule="exact"/>
      </w:pPr>
    </w:p>
    <w:p w14:paraId="20371C0F" w14:textId="77777777" w:rsidR="00D0727F" w:rsidRDefault="00D0727F">
      <w:pPr>
        <w:spacing w:line="200" w:lineRule="exact"/>
      </w:pPr>
    </w:p>
    <w:p w14:paraId="7D3C2A16" w14:textId="77777777" w:rsidR="00D0727F" w:rsidRDefault="00EC3791">
      <w:pPr>
        <w:spacing w:line="480" w:lineRule="auto"/>
        <w:ind w:left="3485" w:right="3491" w:firstLine="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I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M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08278881" w14:textId="77777777" w:rsidR="00D0727F" w:rsidRDefault="00EC3791">
      <w:pPr>
        <w:spacing w:before="11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:</w:t>
      </w:r>
    </w:p>
    <w:p w14:paraId="6FAC6FBD" w14:textId="77777777" w:rsidR="00D0727F" w:rsidRDefault="00D0727F">
      <w:pPr>
        <w:spacing w:line="120" w:lineRule="exact"/>
        <w:rPr>
          <w:sz w:val="12"/>
          <w:szCs w:val="12"/>
        </w:rPr>
      </w:pPr>
    </w:p>
    <w:p w14:paraId="45478C50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k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7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64DEAD34" w14:textId="77777777" w:rsidR="00D0727F" w:rsidRDefault="00D0727F">
      <w:pPr>
        <w:spacing w:line="120" w:lineRule="exact"/>
        <w:rPr>
          <w:sz w:val="12"/>
          <w:szCs w:val="12"/>
        </w:rPr>
      </w:pPr>
    </w:p>
    <w:p w14:paraId="4DA7A36B" w14:textId="77777777" w:rsidR="00D0727F" w:rsidRDefault="00EC3791">
      <w:pPr>
        <w:ind w:left="836" w:right="8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3351F8E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180862B4" w14:textId="77777777" w:rsidR="00D0727F" w:rsidRDefault="00D0727F">
      <w:pPr>
        <w:spacing w:line="200" w:lineRule="exact"/>
      </w:pPr>
    </w:p>
    <w:p w14:paraId="14BF5E3F" w14:textId="77777777" w:rsidR="00D0727F" w:rsidRDefault="00D0727F">
      <w:pPr>
        <w:spacing w:line="200" w:lineRule="exact"/>
      </w:pPr>
    </w:p>
    <w:p w14:paraId="0C2F80DD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68B89C75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61C0D13D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41F8D372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51EBA06D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702BABDC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3203199D" w14:textId="77777777" w:rsidR="00E54ADA" w:rsidRDefault="00E54ADA">
      <w:pPr>
        <w:ind w:right="120"/>
        <w:jc w:val="right"/>
        <w:rPr>
          <w:rFonts w:ascii="Arial" w:eastAsia="Arial" w:hAnsi="Arial" w:cs="Arial"/>
          <w:spacing w:val="-1"/>
          <w:sz w:val="24"/>
          <w:szCs w:val="24"/>
        </w:rPr>
      </w:pPr>
    </w:p>
    <w:p w14:paraId="0C8F5BF9" w14:textId="566D1673" w:rsidR="00D0727F" w:rsidRDefault="00EC3791">
      <w:pPr>
        <w:ind w:right="120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72C82510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3</w:t>
      </w:r>
    </w:p>
    <w:p w14:paraId="0342CD34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34C6F711" w14:textId="77777777" w:rsidR="00D0727F" w:rsidRDefault="00D0727F">
      <w:pPr>
        <w:spacing w:line="200" w:lineRule="exact"/>
      </w:pPr>
    </w:p>
    <w:p w14:paraId="50012357" w14:textId="77777777" w:rsidR="00D0727F" w:rsidRDefault="00D0727F">
      <w:pPr>
        <w:spacing w:line="200" w:lineRule="exact"/>
      </w:pPr>
    </w:p>
    <w:p w14:paraId="56B59B1E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anju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00CB7ED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52F8B366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ro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7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 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8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A0721A7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EA2D616" w14:textId="77777777" w:rsidR="00D0727F" w:rsidRDefault="00EC3791">
      <w:pPr>
        <w:ind w:left="836" w:right="87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77FC02B3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A007ED9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 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KEPP.</w:t>
      </w:r>
    </w:p>
    <w:p w14:paraId="200EFB03" w14:textId="77777777" w:rsidR="00D0727F" w:rsidRDefault="00D0727F">
      <w:pPr>
        <w:spacing w:line="120" w:lineRule="exact"/>
        <w:rPr>
          <w:sz w:val="12"/>
          <w:szCs w:val="12"/>
        </w:rPr>
      </w:pPr>
    </w:p>
    <w:p w14:paraId="79C0740F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 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du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KEPP,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pidan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ewaj</w:t>
      </w:r>
      <w:r>
        <w:rPr>
          <w:rFonts w:ascii="Arial" w:eastAsia="Arial" w:hAnsi="Arial" w:cs="Arial"/>
          <w:spacing w:val="2"/>
          <w:sz w:val="24"/>
          <w:szCs w:val="24"/>
        </w:rPr>
        <w:t>ib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673158B6" w14:textId="77777777" w:rsidR="00D0727F" w:rsidRDefault="00D0727F">
      <w:pPr>
        <w:spacing w:line="120" w:lineRule="exact"/>
        <w:rPr>
          <w:sz w:val="12"/>
          <w:szCs w:val="12"/>
        </w:rPr>
      </w:pPr>
    </w:p>
    <w:p w14:paraId="6B25224B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ewajib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gadu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KEPP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-1"/>
          <w:sz w:val="24"/>
          <w:szCs w:val="24"/>
        </w:rPr>
        <w:t>and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0AA191D5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73645225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>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le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.</w:t>
      </w:r>
    </w:p>
    <w:p w14:paraId="6AB0575D" w14:textId="77777777" w:rsidR="00D0727F" w:rsidRDefault="00D0727F">
      <w:pPr>
        <w:spacing w:line="120" w:lineRule="exact"/>
        <w:rPr>
          <w:sz w:val="12"/>
          <w:szCs w:val="12"/>
        </w:rPr>
      </w:pPr>
    </w:p>
    <w:p w14:paraId="0A1489CB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10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ehub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0F6DFA7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29EED845" w14:textId="77777777" w:rsidR="00D0727F" w:rsidRDefault="00EC3791">
      <w:pPr>
        <w:ind w:left="836" w:right="83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r.</w:t>
      </w:r>
    </w:p>
    <w:p w14:paraId="4AEB974C" w14:textId="77777777" w:rsidR="00D0727F" w:rsidRDefault="00D0727F">
      <w:pPr>
        <w:spacing w:line="120" w:lineRule="exact"/>
        <w:rPr>
          <w:sz w:val="12"/>
          <w:szCs w:val="12"/>
        </w:rPr>
      </w:pPr>
    </w:p>
    <w:p w14:paraId="4B181C58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8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77043EB9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78E7287A" w14:textId="77777777" w:rsidR="00D0727F" w:rsidRDefault="00D0727F">
      <w:pPr>
        <w:spacing w:line="200" w:lineRule="exact"/>
      </w:pPr>
    </w:p>
    <w:p w14:paraId="31B8189D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r.</w:t>
      </w:r>
    </w:p>
    <w:p w14:paraId="7E94FC66" w14:textId="77777777" w:rsidR="00D0727F" w:rsidRDefault="00D0727F">
      <w:pPr>
        <w:spacing w:line="120" w:lineRule="exact"/>
        <w:rPr>
          <w:sz w:val="12"/>
          <w:szCs w:val="12"/>
        </w:rPr>
      </w:pPr>
    </w:p>
    <w:p w14:paraId="34A3CC31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10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-4"/>
          <w:sz w:val="24"/>
          <w:szCs w:val="24"/>
        </w:rPr>
        <w:lastRenderedPageBreak/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0ADD4673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65E46AAA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unju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-1"/>
          <w:sz w:val="24"/>
          <w:szCs w:val="24"/>
        </w:rPr>
        <w:t>ahli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r.</w:t>
      </w:r>
    </w:p>
    <w:p w14:paraId="06DCE12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2B5CC56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16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jaw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b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736CEA29" w14:textId="77777777" w:rsidR="00D0727F" w:rsidRDefault="00D0727F">
      <w:pPr>
        <w:spacing w:line="120" w:lineRule="exact"/>
        <w:rPr>
          <w:sz w:val="12"/>
          <w:szCs w:val="12"/>
        </w:rPr>
      </w:pPr>
    </w:p>
    <w:p w14:paraId="34602ED1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17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gua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68F0CE95" w14:textId="77777777" w:rsidR="00D0727F" w:rsidRDefault="00D0727F">
      <w:pPr>
        <w:spacing w:before="7" w:line="100" w:lineRule="exact"/>
        <w:rPr>
          <w:sz w:val="11"/>
          <w:szCs w:val="11"/>
        </w:rPr>
      </w:pPr>
    </w:p>
    <w:p w14:paraId="79320EFB" w14:textId="77777777" w:rsidR="00D0727F" w:rsidRDefault="00EC3791">
      <w:pPr>
        <w:ind w:left="836" w:right="7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18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jaw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b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10759FC2" w14:textId="77777777" w:rsidR="00D0727F" w:rsidRDefault="00D0727F">
      <w:pPr>
        <w:spacing w:before="8" w:line="100" w:lineRule="exact"/>
        <w:rPr>
          <w:sz w:val="11"/>
          <w:szCs w:val="11"/>
        </w:rPr>
      </w:pPr>
    </w:p>
    <w:p w14:paraId="0B7E9099" w14:textId="77777777" w:rsidR="00D0727F" w:rsidRDefault="00EC3791">
      <w:pPr>
        <w:ind w:left="836" w:right="7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ca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.</w:t>
      </w:r>
    </w:p>
    <w:p w14:paraId="117DFD20" w14:textId="77777777" w:rsidR="00D0727F" w:rsidRDefault="00D0727F">
      <w:pPr>
        <w:spacing w:line="120" w:lineRule="exact"/>
        <w:rPr>
          <w:sz w:val="12"/>
          <w:szCs w:val="12"/>
        </w:rPr>
      </w:pPr>
    </w:p>
    <w:p w14:paraId="2964694D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7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0C287D0D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0852198B" w14:textId="77777777" w:rsidR="00D0727F" w:rsidRDefault="00EC3791">
      <w:pPr>
        <w:spacing w:line="243" w:lineRule="auto"/>
        <w:ind w:left="836" w:right="83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21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4"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eil</w:t>
      </w:r>
      <w:r>
        <w:rPr>
          <w:rFonts w:ascii="Arial" w:eastAsia="Arial" w:hAnsi="Arial" w:cs="Arial"/>
          <w:i/>
          <w:spacing w:val="2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0AA975A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3B7D37D4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 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DD39B9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4A045541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h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z w:val="24"/>
          <w:szCs w:val="24"/>
        </w:rPr>
        <w:t xml:space="preserve">l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r.</w:t>
      </w:r>
    </w:p>
    <w:p w14:paraId="23478C4F" w14:textId="77777777" w:rsidR="00D0727F" w:rsidRDefault="00D0727F">
      <w:pPr>
        <w:spacing w:line="120" w:lineRule="exact"/>
        <w:rPr>
          <w:sz w:val="12"/>
          <w:szCs w:val="12"/>
        </w:rPr>
      </w:pPr>
    </w:p>
    <w:p w14:paraId="0ADE898B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 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pid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64F60FB" w14:textId="77777777" w:rsidR="00D0727F" w:rsidRDefault="00D0727F">
      <w:pPr>
        <w:spacing w:line="120" w:lineRule="exact"/>
        <w:rPr>
          <w:sz w:val="12"/>
          <w:szCs w:val="12"/>
        </w:rPr>
      </w:pPr>
    </w:p>
    <w:p w14:paraId="7E483B98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iha</w:t>
      </w:r>
      <w:r>
        <w:rPr>
          <w:rFonts w:ascii="Arial" w:eastAsia="Arial" w:hAnsi="Arial" w:cs="Arial"/>
          <w:sz w:val="24"/>
          <w:szCs w:val="24"/>
        </w:rPr>
        <w:t xml:space="preserve">l 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iw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idan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4234230" w14:textId="77777777" w:rsidR="00D0727F" w:rsidRDefault="00D0727F">
      <w:pPr>
        <w:spacing w:before="4" w:line="100" w:lineRule="exact"/>
        <w:rPr>
          <w:sz w:val="10"/>
          <w:szCs w:val="10"/>
        </w:rPr>
      </w:pPr>
    </w:p>
    <w:p w14:paraId="47AEEA9A" w14:textId="77777777" w:rsidR="00D0727F" w:rsidRDefault="00D0727F">
      <w:pPr>
        <w:spacing w:line="200" w:lineRule="exact"/>
      </w:pPr>
    </w:p>
    <w:p w14:paraId="1C6AF482" w14:textId="77777777" w:rsidR="00D0727F" w:rsidRDefault="00D0727F">
      <w:pPr>
        <w:spacing w:line="200" w:lineRule="exact"/>
      </w:pPr>
    </w:p>
    <w:p w14:paraId="4E32DB8B" w14:textId="77777777" w:rsidR="00D0727F" w:rsidRDefault="00D0727F">
      <w:pPr>
        <w:spacing w:line="200" w:lineRule="exact"/>
      </w:pPr>
    </w:p>
    <w:p w14:paraId="101D45CE" w14:textId="77777777" w:rsidR="00D0727F" w:rsidRDefault="00D0727F">
      <w:pPr>
        <w:spacing w:line="200" w:lineRule="exact"/>
      </w:pPr>
    </w:p>
    <w:p w14:paraId="4E0BAF4D" w14:textId="77777777" w:rsidR="00D0727F" w:rsidRDefault="00D0727F">
      <w:pPr>
        <w:spacing w:line="200" w:lineRule="exact"/>
      </w:pPr>
    </w:p>
    <w:p w14:paraId="3150F10B" w14:textId="77777777" w:rsidR="00D0727F" w:rsidRDefault="00EC3791">
      <w:pPr>
        <w:ind w:right="117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…</w:t>
      </w:r>
      <w:proofErr w:type="gramEnd"/>
      <w:r>
        <w:rPr>
          <w:rFonts w:ascii="Arial" w:eastAsia="Arial" w:hAnsi="Arial" w:cs="Arial"/>
          <w:sz w:val="24"/>
          <w:szCs w:val="24"/>
        </w:rPr>
        <w:t>…</w:t>
      </w:r>
    </w:p>
    <w:p w14:paraId="093C0532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</w:t>
      </w:r>
    </w:p>
    <w:p w14:paraId="5EA00C9B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3D106E0D" w14:textId="77777777" w:rsidR="00D0727F" w:rsidRDefault="00D0727F">
      <w:pPr>
        <w:spacing w:line="200" w:lineRule="exact"/>
      </w:pPr>
    </w:p>
    <w:p w14:paraId="3A5AB719" w14:textId="77777777" w:rsidR="00D0727F" w:rsidRDefault="00D0727F">
      <w:pPr>
        <w:spacing w:line="200" w:lineRule="exact"/>
      </w:pPr>
    </w:p>
    <w:p w14:paraId="452F13C5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3A1656AA" w14:textId="77777777" w:rsidR="00D0727F" w:rsidRDefault="00D0727F">
      <w:pPr>
        <w:spacing w:line="280" w:lineRule="exact"/>
        <w:rPr>
          <w:sz w:val="28"/>
          <w:szCs w:val="28"/>
        </w:rPr>
      </w:pPr>
    </w:p>
    <w:p w14:paraId="06079965" w14:textId="77777777" w:rsidR="00D0727F" w:rsidRDefault="00EC3791">
      <w:pPr>
        <w:ind w:left="117" w:right="7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ju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ebag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pedo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elid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6C945ECD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305D7A3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622E30C0" w14:textId="77777777" w:rsidR="00D0727F" w:rsidRDefault="00D0727F">
      <w:pPr>
        <w:spacing w:line="280" w:lineRule="exact"/>
        <w:rPr>
          <w:sz w:val="28"/>
          <w:szCs w:val="28"/>
        </w:rPr>
      </w:pPr>
    </w:p>
    <w:p w14:paraId="211119D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:</w:t>
      </w:r>
    </w:p>
    <w:p w14:paraId="2819B3D0" w14:textId="77777777" w:rsidR="00D0727F" w:rsidRDefault="00D0727F">
      <w:pPr>
        <w:spacing w:line="160" w:lineRule="exact"/>
        <w:rPr>
          <w:sz w:val="16"/>
          <w:szCs w:val="16"/>
        </w:rPr>
      </w:pPr>
    </w:p>
    <w:p w14:paraId="7D13F073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0FC6D55" w14:textId="77777777" w:rsidR="00D0727F" w:rsidRDefault="00D0727F">
      <w:pPr>
        <w:spacing w:line="160" w:lineRule="exact"/>
        <w:rPr>
          <w:sz w:val="16"/>
          <w:szCs w:val="16"/>
        </w:rPr>
      </w:pPr>
    </w:p>
    <w:p w14:paraId="6EFB0B9A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2FF8F5DA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7CFC8894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abe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y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ab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6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;</w:t>
      </w:r>
    </w:p>
    <w:p w14:paraId="7F10948A" w14:textId="77777777" w:rsidR="00D0727F" w:rsidRDefault="00D0727F">
      <w:pPr>
        <w:spacing w:line="160" w:lineRule="exact"/>
        <w:rPr>
          <w:sz w:val="16"/>
          <w:szCs w:val="16"/>
        </w:rPr>
      </w:pPr>
    </w:p>
    <w:p w14:paraId="3A1F7F39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656088BE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436AD576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748BF40B" w14:textId="77777777" w:rsidR="00D0727F" w:rsidRDefault="00D0727F">
      <w:pPr>
        <w:spacing w:line="160" w:lineRule="exact"/>
        <w:rPr>
          <w:sz w:val="16"/>
          <w:szCs w:val="16"/>
        </w:rPr>
      </w:pPr>
    </w:p>
    <w:p w14:paraId="381E4494" w14:textId="77777777" w:rsidR="00D0727F" w:rsidRDefault="00EC3791">
      <w:pPr>
        <w:ind w:left="824" w:right="83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 </w:t>
      </w:r>
      <w:proofErr w:type="gram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iaa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ahui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7C39C1E5" w14:textId="77777777" w:rsidR="00D0727F" w:rsidRDefault="00D0727F">
      <w:pPr>
        <w:spacing w:before="9" w:line="140" w:lineRule="exact"/>
        <w:rPr>
          <w:sz w:val="14"/>
          <w:szCs w:val="14"/>
        </w:rPr>
      </w:pPr>
    </w:p>
    <w:p w14:paraId="4ED0701E" w14:textId="77777777" w:rsidR="00D0727F" w:rsidRDefault="00D0727F">
      <w:pPr>
        <w:spacing w:line="200" w:lineRule="exact"/>
      </w:pPr>
    </w:p>
    <w:p w14:paraId="2D6A078A" w14:textId="77777777" w:rsidR="00D0727F" w:rsidRDefault="00D0727F">
      <w:pPr>
        <w:spacing w:line="200" w:lineRule="exact"/>
      </w:pPr>
    </w:p>
    <w:p w14:paraId="57B00E66" w14:textId="77777777" w:rsidR="00D0727F" w:rsidRDefault="00EC3791">
      <w:pPr>
        <w:ind w:left="4256" w:right="425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I</w:t>
      </w:r>
    </w:p>
    <w:p w14:paraId="18255405" w14:textId="77777777" w:rsidR="00D0727F" w:rsidRDefault="00EC3791">
      <w:pPr>
        <w:spacing w:before="2" w:line="540" w:lineRule="atLeast"/>
        <w:ind w:left="2541" w:right="254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BJ</w:t>
      </w:r>
      <w:r>
        <w:rPr>
          <w:rFonts w:ascii="Arial" w:eastAsia="Arial" w:hAnsi="Arial" w:cs="Arial"/>
          <w:b/>
          <w:sz w:val="24"/>
          <w:szCs w:val="24"/>
        </w:rPr>
        <w:t xml:space="preserve">EK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4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Kesa</w:t>
      </w:r>
      <w:r>
        <w:rPr>
          <w:rFonts w:ascii="Arial" w:eastAsia="Arial" w:hAnsi="Arial" w:cs="Arial"/>
          <w:b/>
          <w:sz w:val="24"/>
          <w:szCs w:val="24"/>
        </w:rPr>
        <w:t>tu</w:t>
      </w:r>
    </w:p>
    <w:p w14:paraId="6B150C0C" w14:textId="77777777" w:rsidR="00D0727F" w:rsidRDefault="00EC3791">
      <w:pPr>
        <w:ind w:left="4145" w:right="41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217C0619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2E02A98D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72F501A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2D20D308" w14:textId="77777777" w:rsidR="00D0727F" w:rsidRDefault="00D0727F">
      <w:pPr>
        <w:spacing w:line="200" w:lineRule="exact"/>
      </w:pPr>
    </w:p>
    <w:p w14:paraId="5F4CAEB9" w14:textId="77777777" w:rsidR="00D0727F" w:rsidRDefault="00D0727F">
      <w:pPr>
        <w:spacing w:line="200" w:lineRule="exact"/>
      </w:pPr>
    </w:p>
    <w:p w14:paraId="1BD7E0B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3D4FA2A" w14:textId="77777777" w:rsidR="00D0727F" w:rsidRDefault="00D0727F">
      <w:pPr>
        <w:spacing w:line="120" w:lineRule="exact"/>
        <w:rPr>
          <w:sz w:val="12"/>
          <w:szCs w:val="12"/>
        </w:rPr>
      </w:pPr>
    </w:p>
    <w:p w14:paraId="5C8DF8BE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D8C88E8" w14:textId="77777777" w:rsidR="00D0727F" w:rsidRDefault="00D0727F">
      <w:pPr>
        <w:spacing w:line="120" w:lineRule="exact"/>
        <w:rPr>
          <w:sz w:val="12"/>
          <w:szCs w:val="12"/>
        </w:rPr>
      </w:pPr>
    </w:p>
    <w:p w14:paraId="236D1E1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>;</w:t>
      </w:r>
    </w:p>
    <w:p w14:paraId="2C287B8D" w14:textId="77777777" w:rsidR="00D0727F" w:rsidRDefault="00D0727F">
      <w:pPr>
        <w:spacing w:line="120" w:lineRule="exact"/>
        <w:rPr>
          <w:sz w:val="12"/>
          <w:szCs w:val="12"/>
        </w:rPr>
      </w:pPr>
    </w:p>
    <w:p w14:paraId="28189B3A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307D317" w14:textId="77777777" w:rsidR="00D0727F" w:rsidRDefault="00D0727F">
      <w:pPr>
        <w:spacing w:line="120" w:lineRule="exact"/>
        <w:rPr>
          <w:sz w:val="12"/>
          <w:szCs w:val="12"/>
        </w:rPr>
      </w:pPr>
    </w:p>
    <w:p w14:paraId="6E39FD1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n.</w:t>
      </w:r>
    </w:p>
    <w:p w14:paraId="41AF05C4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27D02D9" w14:textId="77777777" w:rsidR="00D0727F" w:rsidRDefault="00EC3791">
      <w:pPr>
        <w:ind w:left="836" w:right="81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 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0E32615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6538D928" w14:textId="77777777" w:rsidR="00D0727F" w:rsidRDefault="00D0727F">
      <w:pPr>
        <w:spacing w:line="200" w:lineRule="exact"/>
      </w:pPr>
    </w:p>
    <w:p w14:paraId="50EFB217" w14:textId="77777777" w:rsidR="00D0727F" w:rsidRDefault="00D0727F">
      <w:pPr>
        <w:spacing w:line="200" w:lineRule="exact"/>
      </w:pPr>
    </w:p>
    <w:p w14:paraId="168FFF0A" w14:textId="77777777" w:rsidR="00D0727F" w:rsidRDefault="00EC3791">
      <w:pPr>
        <w:ind w:right="11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....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2D37DE94" w14:textId="77777777" w:rsidR="00D0727F" w:rsidRDefault="00EC3791">
      <w:pPr>
        <w:spacing w:before="75"/>
        <w:ind w:left="4588" w:right="457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</w:t>
      </w:r>
    </w:p>
    <w:p w14:paraId="5362933B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7B71282" w14:textId="77777777" w:rsidR="00D0727F" w:rsidRDefault="00D0727F">
      <w:pPr>
        <w:spacing w:line="200" w:lineRule="exact"/>
      </w:pPr>
    </w:p>
    <w:p w14:paraId="154DB110" w14:textId="77777777" w:rsidR="00D0727F" w:rsidRDefault="00D0727F">
      <w:pPr>
        <w:spacing w:line="200" w:lineRule="exact"/>
      </w:pPr>
    </w:p>
    <w:p w14:paraId="608E7041" w14:textId="77777777" w:rsidR="00D0727F" w:rsidRDefault="00EC3791">
      <w:pPr>
        <w:ind w:left="876" w:right="9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sa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5375455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4F2826F" w14:textId="77777777" w:rsidR="00D0727F" w:rsidRDefault="00EC3791">
      <w:pPr>
        <w:ind w:left="876" w:right="97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obj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dugaa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gawa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Neg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ri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7682B603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F8D7B31" w14:textId="77777777" w:rsidR="00D0727F" w:rsidRDefault="00EC3791">
      <w:pPr>
        <w:ind w:left="876" w:right="9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41BBC212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B10FA03" w14:textId="77777777" w:rsidR="00D0727F" w:rsidRDefault="00EC3791">
      <w:pPr>
        <w:ind w:left="3853" w:right="383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</w:t>
      </w:r>
      <w:r>
        <w:rPr>
          <w:rFonts w:ascii="Arial" w:eastAsia="Arial" w:hAnsi="Arial" w:cs="Arial"/>
          <w:b/>
          <w:spacing w:val="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35543E40" w14:textId="77777777" w:rsidR="00D0727F" w:rsidRDefault="00EC3791">
      <w:pPr>
        <w:ind w:left="4320" w:right="43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Das</w:t>
      </w:r>
      <w:r>
        <w:rPr>
          <w:rFonts w:ascii="Arial" w:eastAsia="Arial" w:hAnsi="Arial" w:cs="Arial"/>
          <w:b/>
          <w:spacing w:val="2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</w:p>
    <w:p w14:paraId="7BE4EC12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1841720A" w14:textId="77777777" w:rsidR="00D0727F" w:rsidRDefault="00EC3791">
      <w:pPr>
        <w:spacing w:line="260" w:lineRule="exact"/>
        <w:ind w:left="4240" w:right="422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asa</w:t>
      </w:r>
      <w:r>
        <w:rPr>
          <w:rFonts w:ascii="Arial" w:eastAsia="Arial" w:hAnsi="Arial" w:cs="Arial"/>
          <w:b/>
          <w:position w:val="-1"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5</w:t>
      </w:r>
    </w:p>
    <w:p w14:paraId="21C0BB15" w14:textId="77777777" w:rsidR="00D0727F" w:rsidRDefault="00D0727F">
      <w:pPr>
        <w:spacing w:before="16" w:line="200" w:lineRule="exact"/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886"/>
        <w:gridCol w:w="4774"/>
        <w:gridCol w:w="721"/>
        <w:gridCol w:w="1215"/>
        <w:gridCol w:w="1012"/>
      </w:tblGrid>
      <w:tr w:rsidR="00D0727F" w14:paraId="0324EC66" w14:textId="77777777">
        <w:trPr>
          <w:trHeight w:hRule="exact" w:val="41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D5D91C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1BF70820" w14:textId="77777777" w:rsidR="00D0727F" w:rsidRDefault="00EC3791">
            <w:pPr>
              <w:spacing w:before="69"/>
              <w:ind w:left="220" w:right="-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EFF7E53" w14:textId="77777777" w:rsidR="00D0727F" w:rsidRDefault="00EC3791">
            <w:pPr>
              <w:spacing w:before="69"/>
              <w:ind w:left="3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z w:val="24"/>
                <w:szCs w:val="24"/>
              </w:rPr>
              <w:t>a 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nal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2948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5A9E3A06" w14:textId="77777777" w:rsidR="00D0727F" w:rsidRDefault="00D0727F"/>
        </w:tc>
      </w:tr>
      <w:tr w:rsidR="00D0727F" w14:paraId="20210B23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A8DADF7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6857BD50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09069C14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lapo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2948" w:type="dxa"/>
            <w:gridSpan w:val="3"/>
            <w:vMerge/>
            <w:tcBorders>
              <w:left w:val="nil"/>
              <w:right w:val="nil"/>
            </w:tcBorders>
          </w:tcPr>
          <w:p w14:paraId="5D9E61F6" w14:textId="77777777" w:rsidR="00D0727F" w:rsidRDefault="00D0727F"/>
        </w:tc>
      </w:tr>
      <w:tr w:rsidR="00D0727F" w14:paraId="4A7CAF2F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EB4FF5A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70B4FE07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A8246AE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uan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2948" w:type="dxa"/>
            <w:gridSpan w:val="3"/>
            <w:vMerge/>
            <w:tcBorders>
              <w:left w:val="nil"/>
              <w:right w:val="nil"/>
            </w:tcBorders>
          </w:tcPr>
          <w:p w14:paraId="22DE7008" w14:textId="77777777" w:rsidR="00D0727F" w:rsidRDefault="00D0727F"/>
        </w:tc>
      </w:tr>
      <w:tr w:rsidR="00D0727F" w14:paraId="05FA87B6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C597478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7ED5E3A0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E8A6EA1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lapo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i/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2948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4FC2F9EB" w14:textId="77777777" w:rsidR="00D0727F" w:rsidRDefault="00D0727F"/>
        </w:tc>
      </w:tr>
      <w:tr w:rsidR="00D0727F" w14:paraId="4BC233AB" w14:textId="77777777">
        <w:trPr>
          <w:trHeight w:hRule="exact" w:val="354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73514B3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4A681116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15644ECA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Ren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 </w:t>
            </w:r>
            <w:r>
              <w:rPr>
                <w:rFonts w:ascii="Arial" w:eastAsia="Arial" w:hAnsi="Arial" w:cs="Arial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42F4E09" w14:textId="77777777" w:rsidR="00D0727F" w:rsidRDefault="00EC3791">
            <w:pPr>
              <w:spacing w:before="47"/>
              <w:ind w:left="12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65D18104" w14:textId="77777777" w:rsidR="00D0727F" w:rsidRDefault="00EC3791">
            <w:pPr>
              <w:spacing w:before="47"/>
              <w:ind w:left="1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14F56D0" w14:textId="77777777" w:rsidR="00D0727F" w:rsidRDefault="00EC3791">
            <w:pPr>
              <w:spacing w:before="47"/>
              <w:ind w:left="1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</w:tbl>
    <w:p w14:paraId="7444F33F" w14:textId="77777777" w:rsidR="00D0727F" w:rsidRDefault="00EC3791">
      <w:pPr>
        <w:spacing w:line="240" w:lineRule="exact"/>
        <w:ind w:left="15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1434A6B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2EC3A1B" w14:textId="77777777" w:rsidR="00D0727F" w:rsidRDefault="00EC3791">
      <w:pPr>
        <w:ind w:left="876" w:right="10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7B7DFB2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2B1986E6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0D58FD26" w14:textId="77777777" w:rsidR="00D0727F" w:rsidRDefault="00D0727F">
      <w:pPr>
        <w:spacing w:line="120" w:lineRule="exact"/>
        <w:rPr>
          <w:sz w:val="12"/>
          <w:szCs w:val="12"/>
        </w:rPr>
      </w:pPr>
    </w:p>
    <w:p w14:paraId="29F45B3F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1E5D3B75" w14:textId="77777777" w:rsidR="00D0727F" w:rsidRDefault="00D0727F">
      <w:pPr>
        <w:spacing w:line="120" w:lineRule="exact"/>
        <w:rPr>
          <w:sz w:val="12"/>
          <w:szCs w:val="12"/>
        </w:rPr>
      </w:pPr>
    </w:p>
    <w:p w14:paraId="79BEBA7D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25053616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53F8BA64" w14:textId="77777777" w:rsidR="00D0727F" w:rsidRDefault="00EC3791">
      <w:pPr>
        <w:ind w:left="876" w:right="10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08136459" w14:textId="77777777" w:rsidR="00D0727F" w:rsidRDefault="00D0727F">
      <w:pPr>
        <w:spacing w:line="120" w:lineRule="exact"/>
        <w:rPr>
          <w:sz w:val="12"/>
          <w:szCs w:val="12"/>
        </w:rPr>
      </w:pPr>
    </w:p>
    <w:p w14:paraId="6AFD71E3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</w:p>
    <w:p w14:paraId="1806FD37" w14:textId="77777777" w:rsidR="00D0727F" w:rsidRDefault="00EC3791">
      <w:pPr>
        <w:ind w:left="15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i;</w:t>
      </w:r>
    </w:p>
    <w:p w14:paraId="5F2CE23F" w14:textId="77777777" w:rsidR="00D0727F" w:rsidRDefault="00D0727F">
      <w:pPr>
        <w:spacing w:line="120" w:lineRule="exact"/>
        <w:rPr>
          <w:sz w:val="12"/>
          <w:szCs w:val="12"/>
        </w:rPr>
      </w:pPr>
    </w:p>
    <w:p w14:paraId="57F07EBA" w14:textId="77777777" w:rsidR="00D0727F" w:rsidRDefault="00EC3791">
      <w:pPr>
        <w:spacing w:line="344" w:lineRule="auto"/>
        <w:ind w:left="864" w:right="40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apolda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proofErr w:type="gramEnd"/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id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403A785E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1E287CFA" w14:textId="77777777" w:rsidR="00D0727F" w:rsidRDefault="00EC3791">
      <w:pPr>
        <w:ind w:left="876" w:right="10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 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 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24F3999" w14:textId="77777777" w:rsidR="00D0727F" w:rsidRDefault="00D0727F">
      <w:pPr>
        <w:spacing w:line="200" w:lineRule="exact"/>
      </w:pPr>
    </w:p>
    <w:p w14:paraId="04614D98" w14:textId="77777777" w:rsidR="00D0727F" w:rsidRDefault="00D0727F">
      <w:pPr>
        <w:spacing w:line="200" w:lineRule="exact"/>
      </w:pPr>
    </w:p>
    <w:p w14:paraId="23EA7DBD" w14:textId="77777777" w:rsidR="00D0727F" w:rsidRDefault="00D0727F">
      <w:pPr>
        <w:spacing w:line="200" w:lineRule="exact"/>
      </w:pPr>
    </w:p>
    <w:p w14:paraId="75E67401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24FD3AFC" w14:textId="77777777" w:rsidR="00D0727F" w:rsidRDefault="00EC3791">
      <w:pPr>
        <w:ind w:right="139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280" w:bottom="280" w:left="126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21CC8953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</w:t>
      </w:r>
    </w:p>
    <w:p w14:paraId="3EBCFC56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73293825" w14:textId="77777777" w:rsidR="00D0727F" w:rsidRDefault="00D0727F">
      <w:pPr>
        <w:spacing w:line="200" w:lineRule="exact"/>
      </w:pPr>
    </w:p>
    <w:p w14:paraId="0F5BD988" w14:textId="77777777" w:rsidR="00D0727F" w:rsidRDefault="00D0727F">
      <w:pPr>
        <w:spacing w:line="200" w:lineRule="exact"/>
      </w:pPr>
    </w:p>
    <w:p w14:paraId="51B4F412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26044330" w14:textId="77777777" w:rsidR="00D0727F" w:rsidRDefault="00D0727F">
      <w:pPr>
        <w:spacing w:line="280" w:lineRule="exact"/>
        <w:rPr>
          <w:sz w:val="28"/>
          <w:szCs w:val="28"/>
        </w:rPr>
      </w:pPr>
    </w:p>
    <w:p w14:paraId="0C924A74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5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:</w:t>
      </w:r>
    </w:p>
    <w:p w14:paraId="633EF897" w14:textId="77777777" w:rsidR="00D0727F" w:rsidRDefault="00D0727F">
      <w:pPr>
        <w:spacing w:line="120" w:lineRule="exact"/>
        <w:rPr>
          <w:sz w:val="12"/>
          <w:szCs w:val="12"/>
        </w:rPr>
      </w:pPr>
    </w:p>
    <w:p w14:paraId="01D3986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12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>na</w:t>
      </w:r>
    </w:p>
    <w:p w14:paraId="2D89FE82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-1"/>
          <w:sz w:val="24"/>
          <w:szCs w:val="24"/>
        </w:rPr>
        <w:t>iad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z w:val="24"/>
          <w:szCs w:val="24"/>
        </w:rPr>
        <w:t>);</w:t>
      </w:r>
    </w:p>
    <w:p w14:paraId="21F59454" w14:textId="77777777" w:rsidR="00D0727F" w:rsidRDefault="00D0727F">
      <w:pPr>
        <w:spacing w:line="120" w:lineRule="exact"/>
        <w:rPr>
          <w:sz w:val="12"/>
          <w:szCs w:val="12"/>
        </w:rPr>
      </w:pPr>
    </w:p>
    <w:p w14:paraId="65480F7D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sa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1887185D" w14:textId="77777777" w:rsidR="00D0727F" w:rsidRDefault="00D0727F">
      <w:pPr>
        <w:spacing w:line="120" w:lineRule="exact"/>
        <w:rPr>
          <w:sz w:val="12"/>
          <w:szCs w:val="12"/>
        </w:rPr>
      </w:pPr>
    </w:p>
    <w:p w14:paraId="11BE551F" w14:textId="77777777" w:rsidR="00D0727F" w:rsidRDefault="00EC3791">
      <w:pPr>
        <w:ind w:left="1533" w:right="78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r.</w:t>
      </w:r>
    </w:p>
    <w:p w14:paraId="4DD4359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119C071" w14:textId="77777777" w:rsidR="00D0727F" w:rsidRDefault="00EC3791">
      <w:pPr>
        <w:ind w:left="76" w:right="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proofErr w:type="gramStart"/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”A</w:t>
      </w:r>
      <w:proofErr w:type="gramEnd"/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33F8AB48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65CFC923" w14:textId="77777777" w:rsidR="00D0727F" w:rsidRDefault="00D0727F">
      <w:pPr>
        <w:spacing w:before="5" w:line="160" w:lineRule="exact"/>
        <w:rPr>
          <w:sz w:val="17"/>
          <w:szCs w:val="17"/>
        </w:rPr>
      </w:pPr>
    </w:p>
    <w:p w14:paraId="6F6437B4" w14:textId="77777777" w:rsidR="00D0727F" w:rsidRDefault="00EC3791">
      <w:pPr>
        <w:spacing w:line="540" w:lineRule="exact"/>
        <w:ind w:left="3157" w:right="3168" w:firstLine="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II</w:t>
      </w:r>
      <w:r>
        <w:rPr>
          <w:rFonts w:ascii="Arial" w:eastAsia="Arial" w:hAnsi="Arial" w:cs="Arial"/>
          <w:b/>
          <w:sz w:val="24"/>
          <w:szCs w:val="24"/>
        </w:rPr>
        <w:t>I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Kesa</w:t>
      </w:r>
      <w:r>
        <w:rPr>
          <w:rFonts w:ascii="Arial" w:eastAsia="Arial" w:hAnsi="Arial" w:cs="Arial"/>
          <w:b/>
          <w:sz w:val="24"/>
          <w:szCs w:val="24"/>
        </w:rPr>
        <w:t>tu</w:t>
      </w:r>
    </w:p>
    <w:p w14:paraId="72B9D51F" w14:textId="77777777" w:rsidR="00D0727F" w:rsidRDefault="00EC3791">
      <w:pPr>
        <w:spacing w:line="200" w:lineRule="exact"/>
        <w:ind w:left="3260" w:right="326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ak</w:t>
      </w:r>
      <w:r>
        <w:rPr>
          <w:rFonts w:ascii="Arial" w:eastAsia="Arial" w:hAnsi="Arial" w:cs="Arial"/>
          <w:b/>
          <w:spacing w:val="2"/>
          <w:position w:val="1"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n</w:t>
      </w:r>
      <w:r>
        <w:rPr>
          <w:rFonts w:ascii="Arial" w:eastAsia="Arial" w:hAnsi="Arial" w:cs="Arial"/>
          <w:b/>
          <w:position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position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6"/>
          <w:position w:val="1"/>
          <w:sz w:val="24"/>
          <w:szCs w:val="24"/>
        </w:rPr>
        <w:t>y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lidi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ka</w:t>
      </w:r>
      <w:r>
        <w:rPr>
          <w:rFonts w:ascii="Arial" w:eastAsia="Arial" w:hAnsi="Arial" w:cs="Arial"/>
          <w:b/>
          <w:position w:val="1"/>
          <w:sz w:val="24"/>
          <w:szCs w:val="24"/>
        </w:rPr>
        <w:t>n</w:t>
      </w:r>
    </w:p>
    <w:p w14:paraId="5E31F34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D4EF616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1943772C" w14:textId="77777777" w:rsidR="00D0727F" w:rsidRDefault="00D0727F">
      <w:pPr>
        <w:spacing w:line="280" w:lineRule="exact"/>
        <w:rPr>
          <w:sz w:val="28"/>
          <w:szCs w:val="28"/>
        </w:rPr>
      </w:pPr>
    </w:p>
    <w:p w14:paraId="4C3F89E8" w14:textId="77777777" w:rsidR="00D0727F" w:rsidRDefault="00EC3791">
      <w:pPr>
        <w:ind w:left="76" w:right="8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</w:p>
    <w:p w14:paraId="3C9A6897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.</w:t>
      </w:r>
    </w:p>
    <w:p w14:paraId="0AAB447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76F753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39F14202" w14:textId="77777777" w:rsidR="00D0727F" w:rsidRDefault="00D0727F">
      <w:pPr>
        <w:spacing w:line="120" w:lineRule="exact"/>
        <w:rPr>
          <w:sz w:val="12"/>
          <w:szCs w:val="12"/>
        </w:rPr>
      </w:pPr>
    </w:p>
    <w:p w14:paraId="777E1DF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3C4F90E0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5375B19F" w14:textId="77777777" w:rsidR="00D0727F" w:rsidRDefault="00EC3791">
      <w:pPr>
        <w:spacing w:line="344" w:lineRule="auto"/>
        <w:ind w:left="824" w:right="160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52C0F34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6650340D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2DE9C1B9" w14:textId="77777777" w:rsidR="00D0727F" w:rsidRDefault="00D0727F">
      <w:pPr>
        <w:spacing w:line="280" w:lineRule="exact"/>
        <w:rPr>
          <w:sz w:val="28"/>
          <w:szCs w:val="28"/>
        </w:rPr>
      </w:pPr>
    </w:p>
    <w:p w14:paraId="7BB9985E" w14:textId="77777777" w:rsidR="00D0727F" w:rsidRDefault="00EC3791">
      <w:pPr>
        <w:ind w:left="117" w:right="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:</w:t>
      </w:r>
    </w:p>
    <w:p w14:paraId="1A1736E7" w14:textId="77777777" w:rsidR="00D0727F" w:rsidRDefault="00D0727F">
      <w:pPr>
        <w:spacing w:line="160" w:lineRule="exact"/>
        <w:rPr>
          <w:sz w:val="16"/>
          <w:szCs w:val="16"/>
        </w:rPr>
      </w:pPr>
    </w:p>
    <w:p w14:paraId="07A1ED00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KEPP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pidan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6A0DCB80" w14:textId="77777777" w:rsidR="00D0727F" w:rsidRDefault="00D0727F">
      <w:pPr>
        <w:spacing w:line="160" w:lineRule="exact"/>
        <w:rPr>
          <w:sz w:val="16"/>
          <w:szCs w:val="16"/>
        </w:rPr>
      </w:pPr>
    </w:p>
    <w:p w14:paraId="2E44D7AD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212CA16" w14:textId="77777777" w:rsidR="00D0727F" w:rsidRDefault="00D0727F">
      <w:pPr>
        <w:spacing w:line="160" w:lineRule="exact"/>
        <w:rPr>
          <w:sz w:val="16"/>
          <w:szCs w:val="16"/>
        </w:rPr>
      </w:pPr>
    </w:p>
    <w:p w14:paraId="45DF7759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wawan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8F26481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7606742A" w14:textId="77777777" w:rsidR="00D0727F" w:rsidRDefault="00EC3791">
      <w:pPr>
        <w:ind w:left="76" w:right="8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m</w:t>
      </w:r>
    </w:p>
    <w:p w14:paraId="70A35E26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a Ac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ga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p w14:paraId="465FD16A" w14:textId="77777777" w:rsidR="00D0727F" w:rsidRDefault="00D0727F">
      <w:pPr>
        <w:spacing w:before="6" w:line="160" w:lineRule="exact"/>
        <w:rPr>
          <w:sz w:val="16"/>
          <w:szCs w:val="16"/>
        </w:rPr>
      </w:pPr>
    </w:p>
    <w:p w14:paraId="5D8E3E75" w14:textId="77777777" w:rsidR="00D0727F" w:rsidRDefault="00D0727F">
      <w:pPr>
        <w:spacing w:line="200" w:lineRule="exact"/>
      </w:pPr>
    </w:p>
    <w:p w14:paraId="34FEF5C2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 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3426D27E" w14:textId="77777777" w:rsidR="00D0727F" w:rsidRDefault="00D0727F">
      <w:pPr>
        <w:spacing w:line="160" w:lineRule="exact"/>
        <w:rPr>
          <w:sz w:val="16"/>
          <w:szCs w:val="16"/>
        </w:rPr>
      </w:pPr>
    </w:p>
    <w:p w14:paraId="5065FC65" w14:textId="77777777" w:rsidR="00D0727F" w:rsidRDefault="00EC3791">
      <w:pPr>
        <w:ind w:left="824" w:right="82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390999C" w14:textId="77777777" w:rsidR="00D0727F" w:rsidRDefault="00D0727F">
      <w:pPr>
        <w:spacing w:line="160" w:lineRule="exact"/>
        <w:rPr>
          <w:sz w:val="16"/>
          <w:szCs w:val="16"/>
        </w:rPr>
      </w:pPr>
    </w:p>
    <w:p w14:paraId="0D61FD98" w14:textId="77777777" w:rsidR="00D0727F" w:rsidRDefault="00EC3791">
      <w:pPr>
        <w:ind w:left="824" w:right="8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34A76E1" w14:textId="77777777" w:rsidR="00D0727F" w:rsidRDefault="00D0727F">
      <w:pPr>
        <w:spacing w:line="160" w:lineRule="exact"/>
        <w:rPr>
          <w:sz w:val="16"/>
          <w:szCs w:val="16"/>
        </w:rPr>
      </w:pPr>
    </w:p>
    <w:p w14:paraId="5ABF543A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6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da</w:t>
      </w:r>
      <w:r>
        <w:rPr>
          <w:rFonts w:ascii="Arial" w:eastAsia="Arial" w:hAnsi="Arial" w:cs="Arial"/>
          <w:sz w:val="24"/>
          <w:szCs w:val="24"/>
        </w:rPr>
        <w:t>n</w:t>
      </w:r>
    </w:p>
    <w:p w14:paraId="790F21A4" w14:textId="77777777" w:rsidR="00D0727F" w:rsidRDefault="00D0727F">
      <w:pPr>
        <w:spacing w:line="160" w:lineRule="exact"/>
        <w:rPr>
          <w:sz w:val="16"/>
          <w:szCs w:val="16"/>
        </w:rPr>
      </w:pPr>
    </w:p>
    <w:p w14:paraId="548A88FD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61B627DA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2423BD26" w14:textId="77777777" w:rsidR="00D0727F" w:rsidRDefault="00EC3791">
      <w:pPr>
        <w:ind w:left="3813" w:right="381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</w:t>
      </w:r>
      <w:r>
        <w:rPr>
          <w:rFonts w:ascii="Arial" w:eastAsia="Arial" w:hAnsi="Arial" w:cs="Arial"/>
          <w:b/>
          <w:spacing w:val="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0A1C2450" w14:textId="77777777" w:rsidR="00D0727F" w:rsidRDefault="00EC3791">
      <w:pPr>
        <w:ind w:left="3888" w:right="389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ak</w:t>
      </w:r>
      <w:r>
        <w:rPr>
          <w:rFonts w:ascii="Arial" w:eastAsia="Arial" w:hAnsi="Arial" w:cs="Arial"/>
          <w:b/>
          <w:spacing w:val="2"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74A9CBC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0FC8743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62DDDEB1" w14:textId="77777777" w:rsidR="00D0727F" w:rsidRDefault="00EC3791">
      <w:pPr>
        <w:ind w:left="3493" w:right="349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6"/>
          <w:sz w:val="24"/>
          <w:szCs w:val="24"/>
        </w:rPr>
        <w:t>y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lidi</w:t>
      </w:r>
      <w:r>
        <w:rPr>
          <w:rFonts w:ascii="Arial" w:eastAsia="Arial" w:hAnsi="Arial" w:cs="Arial"/>
          <w:b/>
          <w:spacing w:val="-1"/>
          <w:sz w:val="24"/>
          <w:szCs w:val="24"/>
        </w:rPr>
        <w:t>ka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74B525D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4794E0B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1CB3EAF8" w14:textId="77777777" w:rsidR="00D0727F" w:rsidRDefault="00D0727F">
      <w:pPr>
        <w:spacing w:line="280" w:lineRule="exact"/>
        <w:rPr>
          <w:sz w:val="28"/>
          <w:szCs w:val="28"/>
        </w:rPr>
      </w:pPr>
    </w:p>
    <w:p w14:paraId="3D49DFF2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ahapa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56211510" w14:textId="77777777" w:rsidR="00D0727F" w:rsidRDefault="00D0727F">
      <w:pPr>
        <w:spacing w:line="160" w:lineRule="exact"/>
        <w:rPr>
          <w:sz w:val="16"/>
          <w:szCs w:val="16"/>
        </w:rPr>
      </w:pPr>
    </w:p>
    <w:p w14:paraId="4E31F1F6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D1C3A77" w14:textId="77777777" w:rsidR="00D0727F" w:rsidRDefault="00D0727F">
      <w:pPr>
        <w:spacing w:line="160" w:lineRule="exact"/>
        <w:rPr>
          <w:sz w:val="16"/>
          <w:szCs w:val="16"/>
        </w:rPr>
      </w:pPr>
    </w:p>
    <w:p w14:paraId="6EFBC7BC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4C2A75B3" w14:textId="77777777" w:rsidR="00D0727F" w:rsidRDefault="00D0727F">
      <w:pPr>
        <w:spacing w:line="160" w:lineRule="exact"/>
        <w:rPr>
          <w:sz w:val="16"/>
          <w:szCs w:val="16"/>
        </w:rPr>
      </w:pPr>
    </w:p>
    <w:p w14:paraId="13F23E5B" w14:textId="77777777" w:rsidR="00D0727F" w:rsidRDefault="00EC3791">
      <w:pPr>
        <w:spacing w:line="378" w:lineRule="auto"/>
        <w:ind w:left="117" w:right="665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F4ED2DE" w14:textId="77777777" w:rsidR="00D0727F" w:rsidRDefault="00D0727F">
      <w:pPr>
        <w:spacing w:before="7" w:line="100" w:lineRule="exact"/>
        <w:rPr>
          <w:sz w:val="11"/>
          <w:szCs w:val="11"/>
        </w:rPr>
      </w:pPr>
    </w:p>
    <w:p w14:paraId="1DFC7620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794C7D8B" w14:textId="77777777" w:rsidR="00D0727F" w:rsidRDefault="00EC3791">
      <w:pPr>
        <w:ind w:left="3865" w:right="38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ere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ca</w:t>
      </w:r>
      <w:r>
        <w:rPr>
          <w:rFonts w:ascii="Arial" w:eastAsia="Arial" w:hAnsi="Arial" w:cs="Arial"/>
          <w:b/>
          <w:spacing w:val="5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0679281F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7104F30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65EBE4C6" w14:textId="77777777" w:rsidR="00D0727F" w:rsidRDefault="00D0727F">
      <w:pPr>
        <w:spacing w:line="280" w:lineRule="exact"/>
        <w:rPr>
          <w:sz w:val="28"/>
          <w:szCs w:val="28"/>
        </w:rPr>
      </w:pPr>
    </w:p>
    <w:p w14:paraId="25B477BE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4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9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17627883" w14:textId="77777777" w:rsidR="00D0727F" w:rsidRDefault="00D0727F">
      <w:pPr>
        <w:spacing w:line="160" w:lineRule="exact"/>
        <w:rPr>
          <w:sz w:val="16"/>
          <w:szCs w:val="16"/>
        </w:rPr>
      </w:pPr>
    </w:p>
    <w:p w14:paraId="37B5EDD1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>K;</w:t>
      </w:r>
    </w:p>
    <w:p w14:paraId="5971358E" w14:textId="77777777" w:rsidR="00D0727F" w:rsidRDefault="00D0727F">
      <w:pPr>
        <w:spacing w:line="160" w:lineRule="exact"/>
        <w:rPr>
          <w:sz w:val="16"/>
          <w:szCs w:val="16"/>
        </w:rPr>
      </w:pPr>
    </w:p>
    <w:p w14:paraId="67205F20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5FEE46F5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53251A44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7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516D86CE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71D98073" w14:textId="77777777" w:rsidR="00D0727F" w:rsidRDefault="00EC3791">
      <w:pPr>
        <w:ind w:left="76" w:right="8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021A00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5052E3E" w14:textId="77777777" w:rsidR="00D0727F" w:rsidRDefault="00D0727F">
      <w:pPr>
        <w:spacing w:line="160" w:lineRule="exact"/>
        <w:rPr>
          <w:sz w:val="16"/>
          <w:szCs w:val="16"/>
        </w:rPr>
      </w:pPr>
    </w:p>
    <w:p w14:paraId="12CBEA7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3EEF7A7" w14:textId="77777777" w:rsidR="00D0727F" w:rsidRDefault="00D0727F">
      <w:pPr>
        <w:spacing w:before="3" w:line="140" w:lineRule="exact"/>
        <w:rPr>
          <w:sz w:val="15"/>
          <w:szCs w:val="15"/>
        </w:rPr>
      </w:pPr>
    </w:p>
    <w:p w14:paraId="719F9762" w14:textId="77777777" w:rsidR="00D0727F" w:rsidRDefault="00D0727F">
      <w:pPr>
        <w:spacing w:line="200" w:lineRule="exact"/>
      </w:pPr>
    </w:p>
    <w:p w14:paraId="127F8304" w14:textId="77777777" w:rsidR="00D0727F" w:rsidRDefault="00D0727F">
      <w:pPr>
        <w:spacing w:line="200" w:lineRule="exact"/>
      </w:pPr>
    </w:p>
    <w:p w14:paraId="40D1E008" w14:textId="77777777" w:rsidR="00D0727F" w:rsidRDefault="00EC3791">
      <w:pPr>
        <w:ind w:right="113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.....</w:t>
      </w:r>
      <w:proofErr w:type="gramEnd"/>
    </w:p>
    <w:p w14:paraId="4E8C79DB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</w:t>
      </w:r>
    </w:p>
    <w:p w14:paraId="7E2BB66C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6E0254B4" w14:textId="77777777" w:rsidR="00D0727F" w:rsidRDefault="00D0727F">
      <w:pPr>
        <w:spacing w:line="200" w:lineRule="exact"/>
      </w:pPr>
    </w:p>
    <w:p w14:paraId="6A7866D0" w14:textId="77777777" w:rsidR="00D0727F" w:rsidRDefault="00D0727F">
      <w:pPr>
        <w:spacing w:line="200" w:lineRule="exact"/>
      </w:pPr>
    </w:p>
    <w:p w14:paraId="280D2948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1BF58254" w14:textId="77777777" w:rsidR="00D0727F" w:rsidRDefault="00D0727F">
      <w:pPr>
        <w:spacing w:line="280" w:lineRule="exact"/>
        <w:rPr>
          <w:sz w:val="28"/>
          <w:szCs w:val="28"/>
        </w:rPr>
      </w:pPr>
    </w:p>
    <w:p w14:paraId="34959BD2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6A878FD1" w14:textId="77777777" w:rsidR="00D0727F" w:rsidRDefault="00D0727F">
      <w:pPr>
        <w:spacing w:line="160" w:lineRule="exact"/>
        <w:rPr>
          <w:sz w:val="16"/>
          <w:szCs w:val="16"/>
        </w:rPr>
      </w:pPr>
    </w:p>
    <w:p w14:paraId="6DA53E8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75CE00A" w14:textId="77777777" w:rsidR="00D0727F" w:rsidRDefault="00D0727F">
      <w:pPr>
        <w:spacing w:line="160" w:lineRule="exact"/>
        <w:rPr>
          <w:sz w:val="16"/>
          <w:szCs w:val="16"/>
        </w:rPr>
      </w:pPr>
    </w:p>
    <w:p w14:paraId="410BCA8E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C668B37" w14:textId="77777777" w:rsidR="00D0727F" w:rsidRDefault="00D0727F">
      <w:pPr>
        <w:spacing w:line="160" w:lineRule="exact"/>
        <w:rPr>
          <w:sz w:val="16"/>
          <w:szCs w:val="16"/>
        </w:rPr>
      </w:pPr>
    </w:p>
    <w:p w14:paraId="04F7B0D3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r-s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ig</w:t>
      </w:r>
      <w:r>
        <w:rPr>
          <w:rFonts w:ascii="Arial" w:eastAsia="Arial" w:hAnsi="Arial" w:cs="Arial"/>
          <w:spacing w:val="-1"/>
          <w:sz w:val="24"/>
          <w:szCs w:val="24"/>
        </w:rPr>
        <w:t>una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D473B3C" w14:textId="77777777" w:rsidR="00D0727F" w:rsidRDefault="00D0727F">
      <w:pPr>
        <w:spacing w:line="160" w:lineRule="exact"/>
        <w:rPr>
          <w:sz w:val="16"/>
          <w:szCs w:val="16"/>
        </w:rPr>
      </w:pPr>
    </w:p>
    <w:p w14:paraId="20B8498F" w14:textId="77777777" w:rsidR="00D0727F" w:rsidRDefault="00EC3791">
      <w:pPr>
        <w:ind w:left="1533" w:right="86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8EAC7D7" w14:textId="77777777" w:rsidR="00D0727F" w:rsidRDefault="00D0727F">
      <w:pPr>
        <w:spacing w:line="160" w:lineRule="exact"/>
        <w:rPr>
          <w:sz w:val="16"/>
          <w:szCs w:val="16"/>
        </w:rPr>
      </w:pPr>
    </w:p>
    <w:p w14:paraId="42017B97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DEF2CB1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B925E29" w14:textId="77777777" w:rsidR="00D0727F" w:rsidRDefault="00EC3791">
      <w:pPr>
        <w:ind w:left="824" w:right="84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69333F42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6E0EA443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2C07DA6" w14:textId="77777777" w:rsidR="00D0727F" w:rsidRDefault="00D0727F">
      <w:pPr>
        <w:spacing w:line="120" w:lineRule="exact"/>
        <w:rPr>
          <w:sz w:val="12"/>
          <w:szCs w:val="12"/>
        </w:rPr>
      </w:pPr>
    </w:p>
    <w:p w14:paraId="6DA124F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5A131102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28806374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s.</w:t>
      </w:r>
    </w:p>
    <w:p w14:paraId="607417E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0C6E78A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     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</w:t>
      </w:r>
      <w:r>
        <w:rPr>
          <w:rFonts w:ascii="Arial" w:eastAsia="Arial" w:hAnsi="Arial" w:cs="Arial"/>
          <w:spacing w:val="2"/>
          <w:sz w:val="24"/>
          <w:szCs w:val="24"/>
        </w:rPr>
        <w:t>in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9AD906B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28A394E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c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jadi</w:t>
      </w:r>
      <w:r>
        <w:rPr>
          <w:rFonts w:ascii="Arial" w:eastAsia="Arial" w:hAnsi="Arial" w:cs="Arial"/>
          <w:spacing w:val="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BC5366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7C52227" w14:textId="77777777" w:rsidR="00D0727F" w:rsidRDefault="00EC3791">
      <w:pPr>
        <w:ind w:left="76" w:right="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B”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</w:p>
    <w:p w14:paraId="70BBFAF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7698F7C1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65658F56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0438C990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11993B55" w14:textId="77777777" w:rsidR="00D0727F" w:rsidRDefault="00EC3791">
      <w:pPr>
        <w:ind w:left="829" w:right="79" w:hanging="7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     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E85F130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38298F4" w14:textId="77777777" w:rsidR="00D0727F" w:rsidRDefault="00EC3791">
      <w:pPr>
        <w:ind w:left="829" w:right="86" w:hanging="7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  2</w:t>
      </w:r>
      <w:proofErr w:type="gramEnd"/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dua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14:paraId="34328C4D" w14:textId="77777777" w:rsidR="00D0727F" w:rsidRDefault="00D0727F">
      <w:pPr>
        <w:spacing w:before="5" w:line="220" w:lineRule="exact"/>
        <w:rPr>
          <w:sz w:val="22"/>
          <w:szCs w:val="22"/>
        </w:rPr>
      </w:pPr>
    </w:p>
    <w:p w14:paraId="123D40A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52E57ED0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493EC3FC" w14:textId="77777777" w:rsidR="00D0727F" w:rsidRDefault="00EC3791">
      <w:pPr>
        <w:ind w:left="836" w:right="7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ujua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7F16CE6" w14:textId="77777777" w:rsidR="00D0727F" w:rsidRDefault="00D0727F">
      <w:pPr>
        <w:spacing w:line="200" w:lineRule="exact"/>
      </w:pPr>
    </w:p>
    <w:p w14:paraId="53EB5892" w14:textId="77777777" w:rsidR="00D0727F" w:rsidRDefault="00D0727F">
      <w:pPr>
        <w:spacing w:line="200" w:lineRule="exact"/>
      </w:pPr>
    </w:p>
    <w:p w14:paraId="06B1A88B" w14:textId="77777777" w:rsidR="00D0727F" w:rsidRDefault="00D0727F">
      <w:pPr>
        <w:spacing w:line="200" w:lineRule="exact"/>
      </w:pPr>
    </w:p>
    <w:p w14:paraId="689B8541" w14:textId="77777777" w:rsidR="00D0727F" w:rsidRDefault="00D0727F">
      <w:pPr>
        <w:spacing w:before="9" w:line="220" w:lineRule="exact"/>
        <w:rPr>
          <w:sz w:val="22"/>
          <w:szCs w:val="22"/>
        </w:rPr>
      </w:pPr>
    </w:p>
    <w:p w14:paraId="315407A0" w14:textId="77777777" w:rsidR="00D0727F" w:rsidRDefault="00EC3791">
      <w:pPr>
        <w:ind w:right="11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7FB54602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10</w:t>
      </w:r>
    </w:p>
    <w:p w14:paraId="684BC677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3E09BA4B" w14:textId="77777777" w:rsidR="00D0727F" w:rsidRDefault="00D0727F">
      <w:pPr>
        <w:spacing w:line="200" w:lineRule="exact"/>
      </w:pPr>
    </w:p>
    <w:p w14:paraId="163C9AC7" w14:textId="77777777" w:rsidR="00D0727F" w:rsidRDefault="00D0727F">
      <w:pPr>
        <w:spacing w:line="200" w:lineRule="exact"/>
      </w:pPr>
    </w:p>
    <w:p w14:paraId="2E0A7B5E" w14:textId="77777777" w:rsidR="00D0727F" w:rsidRDefault="00EC3791">
      <w:pPr>
        <w:ind w:left="117" w:right="371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oleh</w:t>
      </w:r>
      <w:r>
        <w:rPr>
          <w:rFonts w:ascii="Arial" w:eastAsia="Arial" w:hAnsi="Arial" w:cs="Arial"/>
          <w:sz w:val="24"/>
          <w:szCs w:val="24"/>
        </w:rPr>
        <w:t>:</w:t>
      </w:r>
    </w:p>
    <w:p w14:paraId="632B8C0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proofErr w:type="gramEnd"/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proofErr w:type="gramEnd"/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proofErr w:type="gramEnd"/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</w:p>
    <w:p w14:paraId="18A7E24E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7BA1842D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E58BB3D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2D140DF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7568B1D7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4C7B81A3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9291FDC" w14:textId="77777777" w:rsidR="00D0727F" w:rsidRDefault="00D0727F">
      <w:pPr>
        <w:spacing w:line="280" w:lineRule="exact"/>
        <w:rPr>
          <w:sz w:val="28"/>
          <w:szCs w:val="28"/>
        </w:rPr>
      </w:pPr>
    </w:p>
    <w:p w14:paraId="79B805FF" w14:textId="77777777" w:rsidR="00D0727F" w:rsidRDefault="00EC3791">
      <w:pPr>
        <w:ind w:left="117" w:right="131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3CB07FE" w14:textId="77777777" w:rsidR="00D0727F" w:rsidRDefault="00D0727F">
      <w:pPr>
        <w:spacing w:line="120" w:lineRule="exact"/>
        <w:rPr>
          <w:sz w:val="12"/>
          <w:szCs w:val="12"/>
        </w:rPr>
      </w:pPr>
    </w:p>
    <w:p w14:paraId="3EFE5498" w14:textId="77777777" w:rsidR="00D0727F" w:rsidRDefault="00EC3791">
      <w:pPr>
        <w:spacing w:line="344" w:lineRule="auto"/>
        <w:ind w:left="836" w:right="6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s.</w:t>
      </w:r>
    </w:p>
    <w:p w14:paraId="3E002356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26586519" w14:textId="77777777" w:rsidR="00D0727F" w:rsidRDefault="00EC3791">
      <w:pPr>
        <w:ind w:left="836" w:right="8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82B352B" w14:textId="77777777" w:rsidR="00D0727F" w:rsidRDefault="00D0727F">
      <w:pPr>
        <w:spacing w:line="120" w:lineRule="exact"/>
        <w:rPr>
          <w:sz w:val="12"/>
          <w:szCs w:val="12"/>
        </w:rPr>
      </w:pPr>
    </w:p>
    <w:p w14:paraId="1CA3783B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6483F75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5CB7450B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7DE09328" w14:textId="77777777" w:rsidR="00D0727F" w:rsidRDefault="00D0727F">
      <w:pPr>
        <w:spacing w:line="120" w:lineRule="exact"/>
        <w:rPr>
          <w:sz w:val="12"/>
          <w:szCs w:val="12"/>
        </w:rPr>
      </w:pPr>
    </w:p>
    <w:p w14:paraId="2B7A4F68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an</w:t>
      </w:r>
    </w:p>
    <w:p w14:paraId="0E451596" w14:textId="77777777" w:rsidR="00D0727F" w:rsidRDefault="00D0727F">
      <w:pPr>
        <w:spacing w:line="120" w:lineRule="exact"/>
        <w:rPr>
          <w:sz w:val="12"/>
          <w:szCs w:val="12"/>
        </w:rPr>
      </w:pPr>
    </w:p>
    <w:p w14:paraId="0B59D5F1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07125B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FC19D6C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21C1294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62E3D3F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3EA126D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35B8FDEB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5A4C7D" w14:textId="65D19E76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4534FEE6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1D238CD5" w14:textId="77777777" w:rsidR="00D0727F" w:rsidRDefault="00EC3791">
      <w:pPr>
        <w:ind w:left="117" w:right="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i.</w:t>
      </w:r>
    </w:p>
    <w:p w14:paraId="77DE8198" w14:textId="77777777" w:rsidR="00D0727F" w:rsidRDefault="00D0727F">
      <w:pPr>
        <w:spacing w:before="13" w:line="260" w:lineRule="exact"/>
        <w:rPr>
          <w:sz w:val="26"/>
          <w:szCs w:val="26"/>
        </w:rPr>
      </w:pPr>
    </w:p>
    <w:p w14:paraId="2E1EA998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695CEBFB" w14:textId="77777777" w:rsidR="00D0727F" w:rsidRDefault="00EC3791">
      <w:pPr>
        <w:ind w:left="3817" w:right="38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ngu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pul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2CD5EC21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5D06FB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485A0B55" w14:textId="77777777" w:rsidR="00D0727F" w:rsidRDefault="00D0727F">
      <w:pPr>
        <w:spacing w:line="280" w:lineRule="exact"/>
        <w:rPr>
          <w:sz w:val="28"/>
          <w:szCs w:val="28"/>
        </w:rPr>
      </w:pPr>
    </w:p>
    <w:p w14:paraId="41718589" w14:textId="77777777" w:rsidR="00D0727F" w:rsidRDefault="00EC3791">
      <w:pPr>
        <w:ind w:left="117" w:right="7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9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hi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B1CA173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46A99F5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18A13C66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7C96DA36" w14:textId="77777777" w:rsidR="00D0727F" w:rsidRDefault="00EC3791">
      <w:pPr>
        <w:ind w:left="117" w:right="7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23E3C8F" w14:textId="77777777" w:rsidR="00D0727F" w:rsidRDefault="00EC3791">
      <w:pPr>
        <w:spacing w:before="6" w:line="380" w:lineRule="atLeast"/>
        <w:ind w:left="836" w:right="586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 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985C93D" w14:textId="77777777" w:rsidR="00D0727F" w:rsidRDefault="00D0727F">
      <w:pPr>
        <w:spacing w:line="200" w:lineRule="exact"/>
      </w:pPr>
    </w:p>
    <w:p w14:paraId="6C85F0B7" w14:textId="77777777" w:rsidR="00D0727F" w:rsidRDefault="00D0727F">
      <w:pPr>
        <w:spacing w:line="200" w:lineRule="exact"/>
      </w:pPr>
    </w:p>
    <w:p w14:paraId="6970883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:</w:t>
      </w:r>
    </w:p>
    <w:p w14:paraId="1D26FAB4" w14:textId="77777777" w:rsidR="00D0727F" w:rsidRDefault="00D0727F">
      <w:pPr>
        <w:spacing w:line="120" w:lineRule="exact"/>
        <w:rPr>
          <w:sz w:val="12"/>
          <w:szCs w:val="12"/>
        </w:rPr>
      </w:pPr>
    </w:p>
    <w:p w14:paraId="7B6C98DD" w14:textId="77777777" w:rsidR="00D0727F" w:rsidRDefault="00EC3791">
      <w:pPr>
        <w:ind w:left="798" w:right="54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10314F73" w14:textId="77777777" w:rsidR="00D0727F" w:rsidRDefault="00D0727F">
      <w:pPr>
        <w:spacing w:line="120" w:lineRule="exact"/>
        <w:rPr>
          <w:sz w:val="12"/>
          <w:szCs w:val="12"/>
        </w:rPr>
      </w:pPr>
    </w:p>
    <w:p w14:paraId="4EC1975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3D6BC2A" w14:textId="77777777" w:rsidR="00D0727F" w:rsidRDefault="00D0727F">
      <w:pPr>
        <w:spacing w:line="120" w:lineRule="exact"/>
        <w:rPr>
          <w:sz w:val="12"/>
          <w:szCs w:val="12"/>
        </w:rPr>
      </w:pPr>
    </w:p>
    <w:p w14:paraId="0FFD8AE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CC57158" w14:textId="77777777" w:rsidR="00D0727F" w:rsidRDefault="00D0727F">
      <w:pPr>
        <w:spacing w:line="120" w:lineRule="exact"/>
        <w:rPr>
          <w:sz w:val="12"/>
          <w:szCs w:val="12"/>
        </w:rPr>
      </w:pPr>
    </w:p>
    <w:p w14:paraId="0D99F8C4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66E928BB" w14:textId="77777777" w:rsidR="00D0727F" w:rsidRDefault="00D0727F">
      <w:pPr>
        <w:spacing w:line="120" w:lineRule="exact"/>
        <w:rPr>
          <w:sz w:val="12"/>
          <w:szCs w:val="12"/>
        </w:rPr>
      </w:pPr>
    </w:p>
    <w:p w14:paraId="19CC6A3F" w14:textId="77777777" w:rsidR="00D0727F" w:rsidRDefault="00EC3791">
      <w:pPr>
        <w:ind w:left="798" w:right="546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:</w:t>
      </w:r>
    </w:p>
    <w:p w14:paraId="5214C455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01BCDBBB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);</w:t>
      </w:r>
    </w:p>
    <w:p w14:paraId="45464929" w14:textId="77777777" w:rsidR="00D0727F" w:rsidRDefault="00D0727F">
      <w:pPr>
        <w:spacing w:before="4" w:line="120" w:lineRule="exact"/>
        <w:rPr>
          <w:sz w:val="12"/>
          <w:szCs w:val="12"/>
        </w:rPr>
      </w:pPr>
    </w:p>
    <w:p w14:paraId="34717487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7F902639" w14:textId="77777777" w:rsidR="00D0727F" w:rsidRDefault="00D0727F">
      <w:pPr>
        <w:spacing w:line="120" w:lineRule="exact"/>
        <w:rPr>
          <w:sz w:val="12"/>
          <w:szCs w:val="12"/>
        </w:rPr>
      </w:pPr>
    </w:p>
    <w:p w14:paraId="581747F9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1031119F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457DC565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4"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ei</w:t>
      </w:r>
      <w:r>
        <w:rPr>
          <w:rFonts w:ascii="Arial" w:eastAsia="Arial" w:hAnsi="Arial" w:cs="Arial"/>
          <w:i/>
          <w:spacing w:val="3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lan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);</w:t>
      </w:r>
    </w:p>
    <w:p w14:paraId="050A9C38" w14:textId="77777777" w:rsidR="00D0727F" w:rsidRDefault="00D0727F">
      <w:pPr>
        <w:spacing w:before="4" w:line="120" w:lineRule="exact"/>
        <w:rPr>
          <w:sz w:val="12"/>
          <w:szCs w:val="12"/>
        </w:rPr>
      </w:pPr>
    </w:p>
    <w:p w14:paraId="0317D2BC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43FC273A" w14:textId="77777777" w:rsidR="00D0727F" w:rsidRDefault="00D0727F">
      <w:pPr>
        <w:spacing w:line="120" w:lineRule="exact"/>
        <w:rPr>
          <w:sz w:val="12"/>
          <w:szCs w:val="12"/>
        </w:rPr>
      </w:pPr>
    </w:p>
    <w:p w14:paraId="3B79A70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5088E0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743E8DDE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1ED5753D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7DFF54BC" w14:textId="77777777" w:rsidR="00D0727F" w:rsidRDefault="00EC3791">
      <w:pPr>
        <w:ind w:left="824" w:right="87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4762BD9D" w14:textId="77777777" w:rsidR="00D0727F" w:rsidRDefault="00D0727F">
      <w:pPr>
        <w:spacing w:line="120" w:lineRule="exact"/>
        <w:rPr>
          <w:sz w:val="12"/>
          <w:szCs w:val="12"/>
        </w:rPr>
      </w:pPr>
    </w:p>
    <w:p w14:paraId="3210F9B1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5047C3FB" w14:textId="77777777" w:rsidR="00D0727F" w:rsidRDefault="00D0727F">
      <w:pPr>
        <w:spacing w:line="120" w:lineRule="exact"/>
        <w:rPr>
          <w:sz w:val="12"/>
          <w:szCs w:val="12"/>
        </w:rPr>
      </w:pPr>
    </w:p>
    <w:p w14:paraId="6C36555D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B75C12D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F80C6DE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3A5A25AA" w14:textId="77777777" w:rsidR="00D0727F" w:rsidRDefault="00D0727F">
      <w:pPr>
        <w:spacing w:line="120" w:lineRule="exact"/>
        <w:rPr>
          <w:sz w:val="12"/>
          <w:szCs w:val="12"/>
        </w:rPr>
      </w:pPr>
    </w:p>
    <w:p w14:paraId="2F63BDB4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20717F27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D27D010" w14:textId="77777777" w:rsidR="00D0727F" w:rsidRDefault="00EC3791">
      <w:pPr>
        <w:ind w:left="824" w:right="82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3B65C7EF" w14:textId="77777777" w:rsidR="00D0727F" w:rsidRDefault="00D0727F">
      <w:pPr>
        <w:spacing w:line="120" w:lineRule="exact"/>
        <w:rPr>
          <w:sz w:val="12"/>
          <w:szCs w:val="12"/>
        </w:rPr>
      </w:pPr>
    </w:p>
    <w:p w14:paraId="4AB3F8A9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ebena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75574741" w14:textId="77777777" w:rsidR="00D0727F" w:rsidRDefault="00D0727F">
      <w:pPr>
        <w:spacing w:line="120" w:lineRule="exact"/>
        <w:rPr>
          <w:sz w:val="12"/>
          <w:szCs w:val="12"/>
        </w:rPr>
      </w:pPr>
    </w:p>
    <w:p w14:paraId="30557CFA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5AA8601B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87BCB1F" w14:textId="77777777" w:rsidR="00D0727F" w:rsidRDefault="00EC3791">
      <w:pPr>
        <w:ind w:left="1533" w:right="79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02C198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6DC7C3B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396A6A5" w14:textId="77777777" w:rsidR="00D0727F" w:rsidRDefault="00D0727F">
      <w:pPr>
        <w:spacing w:line="120" w:lineRule="exact"/>
        <w:rPr>
          <w:sz w:val="12"/>
          <w:szCs w:val="12"/>
        </w:rPr>
      </w:pPr>
    </w:p>
    <w:p w14:paraId="5583DF28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i-c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ri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 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3F14EBDB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20A900BC" w14:textId="77777777" w:rsidR="00D0727F" w:rsidRDefault="00EC3791">
      <w:pPr>
        <w:ind w:right="119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0E8DED6A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12</w:t>
      </w:r>
    </w:p>
    <w:p w14:paraId="75D9A910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3A37B570" w14:textId="77777777" w:rsidR="00D0727F" w:rsidRDefault="00D0727F">
      <w:pPr>
        <w:spacing w:line="200" w:lineRule="exact"/>
      </w:pPr>
    </w:p>
    <w:p w14:paraId="06384F73" w14:textId="77777777" w:rsidR="00D0727F" w:rsidRDefault="00D0727F">
      <w:pPr>
        <w:spacing w:line="200" w:lineRule="exact"/>
      </w:pPr>
    </w:p>
    <w:p w14:paraId="394CA660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4C97822C" w14:textId="77777777" w:rsidR="00D0727F" w:rsidRDefault="00D0727F">
      <w:pPr>
        <w:spacing w:line="280" w:lineRule="exact"/>
        <w:rPr>
          <w:sz w:val="28"/>
          <w:szCs w:val="28"/>
        </w:rPr>
      </w:pPr>
    </w:p>
    <w:p w14:paraId="6B69AEE5" w14:textId="77777777" w:rsidR="00D0727F" w:rsidRDefault="00EC3791">
      <w:pPr>
        <w:ind w:left="836" w:right="82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1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50676A05" w14:textId="77777777" w:rsidR="00D0727F" w:rsidRDefault="00D0727F">
      <w:pPr>
        <w:spacing w:line="160" w:lineRule="exact"/>
        <w:rPr>
          <w:sz w:val="16"/>
          <w:szCs w:val="16"/>
        </w:rPr>
      </w:pPr>
    </w:p>
    <w:p w14:paraId="2A5B3223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aja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079F26E9" w14:textId="77777777" w:rsidR="00D0727F" w:rsidRDefault="00D0727F">
      <w:pPr>
        <w:spacing w:line="160" w:lineRule="exact"/>
        <w:rPr>
          <w:sz w:val="16"/>
          <w:szCs w:val="16"/>
        </w:rPr>
      </w:pPr>
    </w:p>
    <w:p w14:paraId="7FA462FA" w14:textId="77777777" w:rsidR="00D0727F" w:rsidRDefault="00EC3791">
      <w:pPr>
        <w:ind w:left="1533" w:right="80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607602B6" w14:textId="77777777" w:rsidR="00D0727F" w:rsidRDefault="00D0727F">
      <w:pPr>
        <w:spacing w:line="160" w:lineRule="exact"/>
        <w:rPr>
          <w:sz w:val="16"/>
          <w:szCs w:val="16"/>
        </w:rPr>
      </w:pPr>
    </w:p>
    <w:p w14:paraId="2A52DD8E" w14:textId="77777777" w:rsidR="00D0727F" w:rsidRDefault="00EC3791">
      <w:pPr>
        <w:ind w:left="1533" w:right="7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li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k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6"/>
          <w:sz w:val="24"/>
          <w:szCs w:val="24"/>
        </w:rPr>
        <w:t>gun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uh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nb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80A577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FCA69FD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2350EF1F" w14:textId="77777777" w:rsidR="00D0727F" w:rsidRDefault="00D0727F">
      <w:pPr>
        <w:spacing w:line="160" w:lineRule="exact"/>
        <w:rPr>
          <w:sz w:val="16"/>
          <w:szCs w:val="16"/>
        </w:rPr>
      </w:pPr>
    </w:p>
    <w:p w14:paraId="72F2346D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50D23454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2B2E68BD" w14:textId="77777777" w:rsidR="00D0727F" w:rsidRDefault="00EC3791">
      <w:pPr>
        <w:ind w:left="2245" w:right="79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E74D58E" w14:textId="77777777" w:rsidR="00D0727F" w:rsidRDefault="00D0727F">
      <w:pPr>
        <w:spacing w:line="160" w:lineRule="exact"/>
        <w:rPr>
          <w:sz w:val="16"/>
          <w:szCs w:val="16"/>
        </w:rPr>
      </w:pPr>
    </w:p>
    <w:p w14:paraId="53317995" w14:textId="77777777" w:rsidR="00D0727F" w:rsidRDefault="00EC3791">
      <w:pPr>
        <w:ind w:left="2245" w:right="79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>ak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s</w:t>
      </w:r>
      <w:r>
        <w:rPr>
          <w:rFonts w:ascii="Arial" w:eastAsia="Arial" w:hAnsi="Arial" w:cs="Arial"/>
          <w:spacing w:val="-1"/>
          <w:sz w:val="24"/>
          <w:szCs w:val="24"/>
        </w:rPr>
        <w:t>eje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2C123088" w14:textId="77777777" w:rsidR="00D0727F" w:rsidRDefault="00D0727F">
      <w:pPr>
        <w:spacing w:line="160" w:lineRule="exact"/>
        <w:rPr>
          <w:sz w:val="16"/>
          <w:szCs w:val="16"/>
        </w:rPr>
      </w:pPr>
    </w:p>
    <w:p w14:paraId="50DC9E5B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3AB3F7CE" w14:textId="77777777" w:rsidR="00D0727F" w:rsidRDefault="00D0727F">
      <w:pPr>
        <w:spacing w:line="160" w:lineRule="exact"/>
        <w:rPr>
          <w:sz w:val="16"/>
          <w:szCs w:val="16"/>
        </w:rPr>
      </w:pPr>
    </w:p>
    <w:p w14:paraId="25365F2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31ECE8F5" w14:textId="77777777" w:rsidR="00D0727F" w:rsidRDefault="00D0727F">
      <w:pPr>
        <w:spacing w:line="160" w:lineRule="exact"/>
        <w:rPr>
          <w:sz w:val="16"/>
          <w:szCs w:val="16"/>
        </w:rPr>
      </w:pPr>
    </w:p>
    <w:p w14:paraId="68B1C2A9" w14:textId="77777777" w:rsidR="00D0727F" w:rsidRDefault="00EC3791">
      <w:pPr>
        <w:ind w:left="2245" w:right="81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685CE6D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564CD6D5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anp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/</w:t>
      </w:r>
    </w:p>
    <w:p w14:paraId="5CDA7BCC" w14:textId="77777777" w:rsidR="00D0727F" w:rsidRDefault="00EC3791">
      <w:pPr>
        <w:ind w:left="2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4CC39D2" w14:textId="77777777" w:rsidR="00D0727F" w:rsidRDefault="00D0727F">
      <w:pPr>
        <w:spacing w:line="160" w:lineRule="exact"/>
        <w:rPr>
          <w:sz w:val="16"/>
          <w:szCs w:val="16"/>
        </w:rPr>
      </w:pPr>
    </w:p>
    <w:p w14:paraId="69D2F8AA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wawa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</w:t>
      </w:r>
      <w:r>
        <w:rPr>
          <w:rFonts w:ascii="Arial" w:eastAsia="Arial" w:hAnsi="Arial" w:cs="Arial"/>
          <w:spacing w:val="-1"/>
          <w:sz w:val="24"/>
          <w:szCs w:val="24"/>
        </w:rPr>
        <w:t>ede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5D9A879E" w14:textId="77777777" w:rsidR="00D0727F" w:rsidRDefault="00D0727F">
      <w:pPr>
        <w:spacing w:line="160" w:lineRule="exact"/>
        <w:rPr>
          <w:sz w:val="16"/>
          <w:szCs w:val="16"/>
        </w:rPr>
      </w:pPr>
    </w:p>
    <w:p w14:paraId="0C51ADE4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3488B0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AD9096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9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:</w:t>
      </w:r>
    </w:p>
    <w:p w14:paraId="734B599C" w14:textId="77777777" w:rsidR="00D0727F" w:rsidRDefault="00D0727F">
      <w:pPr>
        <w:spacing w:line="140" w:lineRule="exact"/>
        <w:rPr>
          <w:sz w:val="14"/>
          <w:szCs w:val="14"/>
        </w:rPr>
      </w:pPr>
    </w:p>
    <w:p w14:paraId="2CB9ACBC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6A2473E6" w14:textId="77777777" w:rsidR="00D0727F" w:rsidRDefault="00D0727F">
      <w:pPr>
        <w:spacing w:line="140" w:lineRule="exact"/>
        <w:rPr>
          <w:sz w:val="14"/>
          <w:szCs w:val="14"/>
        </w:rPr>
      </w:pPr>
    </w:p>
    <w:p w14:paraId="137F22F6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uh</w:t>
      </w:r>
      <w:r>
        <w:rPr>
          <w:rFonts w:ascii="Arial" w:eastAsia="Arial" w:hAnsi="Arial" w:cs="Arial"/>
          <w:sz w:val="24"/>
          <w:szCs w:val="24"/>
        </w:rPr>
        <w:t>;</w:t>
      </w:r>
    </w:p>
    <w:p w14:paraId="0F6CFA22" w14:textId="77777777" w:rsidR="00D0727F" w:rsidRDefault="00D0727F">
      <w:pPr>
        <w:spacing w:before="10" w:line="120" w:lineRule="exact"/>
        <w:rPr>
          <w:sz w:val="13"/>
          <w:szCs w:val="13"/>
        </w:rPr>
      </w:pPr>
    </w:p>
    <w:p w14:paraId="62C497C2" w14:textId="77777777" w:rsidR="00D0727F" w:rsidRDefault="00EC3791">
      <w:pPr>
        <w:ind w:left="2245" w:right="84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2AFECA2A" w14:textId="77777777" w:rsidR="00D0727F" w:rsidRDefault="00D0727F">
      <w:pPr>
        <w:spacing w:line="140" w:lineRule="exact"/>
        <w:rPr>
          <w:sz w:val="14"/>
          <w:szCs w:val="14"/>
        </w:rPr>
      </w:pPr>
    </w:p>
    <w:p w14:paraId="0B9E7B3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;</w:t>
      </w:r>
    </w:p>
    <w:p w14:paraId="59E89051" w14:textId="77777777" w:rsidR="00D0727F" w:rsidRDefault="00D0727F">
      <w:pPr>
        <w:spacing w:before="7" w:line="140" w:lineRule="exact"/>
        <w:rPr>
          <w:sz w:val="15"/>
          <w:szCs w:val="15"/>
        </w:rPr>
      </w:pPr>
    </w:p>
    <w:p w14:paraId="49F54FE3" w14:textId="77777777" w:rsidR="00D0727F" w:rsidRDefault="00D0727F">
      <w:pPr>
        <w:spacing w:line="200" w:lineRule="exact"/>
      </w:pPr>
    </w:p>
    <w:p w14:paraId="630696D9" w14:textId="77777777" w:rsidR="00D0727F" w:rsidRDefault="00D0727F">
      <w:pPr>
        <w:spacing w:line="200" w:lineRule="exact"/>
      </w:pPr>
    </w:p>
    <w:p w14:paraId="0ED5E571" w14:textId="77777777" w:rsidR="00D0727F" w:rsidRDefault="00EC3791">
      <w:pPr>
        <w:ind w:right="121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3ECFD507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13</w:t>
      </w:r>
    </w:p>
    <w:p w14:paraId="462C3121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86592AF" w14:textId="77777777" w:rsidR="00D0727F" w:rsidRDefault="00D0727F">
      <w:pPr>
        <w:spacing w:line="200" w:lineRule="exact"/>
      </w:pPr>
    </w:p>
    <w:p w14:paraId="5BB9194A" w14:textId="77777777" w:rsidR="00D0727F" w:rsidRDefault="00D0727F">
      <w:pPr>
        <w:spacing w:line="200" w:lineRule="exact"/>
      </w:pPr>
    </w:p>
    <w:p w14:paraId="670C244A" w14:textId="77777777" w:rsidR="00D0727F" w:rsidRDefault="00EC3791">
      <w:pPr>
        <w:ind w:left="1533" w:right="78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6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0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 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oga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 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ft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7D927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0BE6385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Ac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proofErr w:type="gramEnd"/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62FCB2F1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369A849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5769BF1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ED52655" w14:textId="77777777" w:rsidR="00D0727F" w:rsidRDefault="00EC3791">
      <w:pPr>
        <w:spacing w:line="244" w:lineRule="auto"/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1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222C5536" w14:textId="77777777" w:rsidR="00D0727F" w:rsidRDefault="00D0727F">
      <w:pPr>
        <w:spacing w:before="5" w:line="100" w:lineRule="exact"/>
        <w:rPr>
          <w:sz w:val="11"/>
          <w:szCs w:val="11"/>
        </w:rPr>
      </w:pPr>
    </w:p>
    <w:p w14:paraId="19CDB34A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r;</w:t>
      </w:r>
    </w:p>
    <w:p w14:paraId="0363D9FB" w14:textId="77777777" w:rsidR="00D0727F" w:rsidRDefault="00D0727F">
      <w:pPr>
        <w:spacing w:line="120" w:lineRule="exact"/>
        <w:rPr>
          <w:sz w:val="12"/>
          <w:szCs w:val="12"/>
        </w:rPr>
      </w:pPr>
    </w:p>
    <w:p w14:paraId="28AE1939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3A0A6B89" w14:textId="77777777" w:rsidR="00D0727F" w:rsidRDefault="00D0727F">
      <w:pPr>
        <w:spacing w:line="120" w:lineRule="exact"/>
        <w:rPr>
          <w:sz w:val="12"/>
          <w:szCs w:val="12"/>
        </w:rPr>
      </w:pPr>
    </w:p>
    <w:p w14:paraId="3CCC39B7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us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1CEFE3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CFC656A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2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79CB8BFE" w14:textId="77777777" w:rsidR="00D0727F" w:rsidRDefault="00D0727F">
      <w:pPr>
        <w:spacing w:line="120" w:lineRule="exact"/>
        <w:rPr>
          <w:sz w:val="12"/>
          <w:szCs w:val="12"/>
        </w:rPr>
      </w:pPr>
    </w:p>
    <w:p w14:paraId="10C6833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AA3A247" w14:textId="77777777" w:rsidR="00D0727F" w:rsidRDefault="00D0727F">
      <w:pPr>
        <w:spacing w:line="120" w:lineRule="exact"/>
        <w:rPr>
          <w:sz w:val="12"/>
          <w:szCs w:val="12"/>
        </w:rPr>
      </w:pPr>
    </w:p>
    <w:p w14:paraId="62954F77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 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ondi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 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1516619F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16ABDEFD" w14:textId="77777777" w:rsidR="00D0727F" w:rsidRDefault="00EC3791">
      <w:pPr>
        <w:spacing w:line="344" w:lineRule="auto"/>
        <w:ind w:left="824" w:right="78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np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A965BA9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554754BC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2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3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2C8A912E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5AF0663B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ide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538EBB13" w14:textId="77777777" w:rsidR="00D0727F" w:rsidRDefault="00D0727F">
      <w:pPr>
        <w:spacing w:line="120" w:lineRule="exact"/>
        <w:rPr>
          <w:sz w:val="12"/>
          <w:szCs w:val="12"/>
        </w:rPr>
      </w:pPr>
    </w:p>
    <w:p w14:paraId="25ABB959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leng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s.</w:t>
      </w:r>
    </w:p>
    <w:p w14:paraId="47F23EF5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3661C9D" w14:textId="77777777" w:rsidR="00D0727F" w:rsidRDefault="00EC3791">
      <w:pPr>
        <w:ind w:left="76" w:right="7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i/>
          <w:spacing w:val="1"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rv</w:t>
      </w:r>
      <w:r>
        <w:rPr>
          <w:rFonts w:ascii="Arial" w:eastAsia="Arial" w:hAnsi="Arial" w:cs="Arial"/>
          <w:i/>
          <w:spacing w:val="3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il</w:t>
      </w:r>
      <w:r>
        <w:rPr>
          <w:rFonts w:ascii="Arial" w:eastAsia="Arial" w:hAnsi="Arial" w:cs="Arial"/>
          <w:i/>
          <w:spacing w:val="2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</w:p>
    <w:p w14:paraId="6F64842E" w14:textId="77777777" w:rsidR="00D0727F" w:rsidRDefault="00EC3791">
      <w:pPr>
        <w:spacing w:before="4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4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7E2FCE0C" w14:textId="77777777" w:rsidR="00D0727F" w:rsidRDefault="00D0727F">
      <w:pPr>
        <w:spacing w:line="120" w:lineRule="exact"/>
        <w:rPr>
          <w:sz w:val="12"/>
          <w:szCs w:val="12"/>
        </w:rPr>
      </w:pPr>
    </w:p>
    <w:p w14:paraId="0B008D9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gin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2F446446" w14:textId="77777777" w:rsidR="00D0727F" w:rsidRDefault="00D0727F">
      <w:pPr>
        <w:spacing w:line="120" w:lineRule="exact"/>
        <w:rPr>
          <w:sz w:val="12"/>
          <w:szCs w:val="12"/>
        </w:rPr>
      </w:pPr>
    </w:p>
    <w:p w14:paraId="6DC78E6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1BAF9988" w14:textId="77777777" w:rsidR="00D0727F" w:rsidRDefault="00D0727F">
      <w:pPr>
        <w:spacing w:line="120" w:lineRule="exact"/>
        <w:rPr>
          <w:sz w:val="12"/>
          <w:szCs w:val="12"/>
        </w:rPr>
      </w:pPr>
    </w:p>
    <w:p w14:paraId="3AA1B738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ebia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8FEBDC0" w14:textId="77777777" w:rsidR="00D0727F" w:rsidRDefault="00D0727F">
      <w:pPr>
        <w:spacing w:line="120" w:lineRule="exact"/>
        <w:rPr>
          <w:sz w:val="12"/>
          <w:szCs w:val="12"/>
        </w:rPr>
      </w:pPr>
    </w:p>
    <w:p w14:paraId="0FC269DC" w14:textId="77777777" w:rsidR="00D0727F" w:rsidRDefault="00EC3791">
      <w:pPr>
        <w:ind w:left="1533" w:right="87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063E11C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16A98BDF" w14:textId="77777777" w:rsidR="00D0727F" w:rsidRDefault="00D0727F">
      <w:pPr>
        <w:spacing w:line="200" w:lineRule="exact"/>
      </w:pPr>
    </w:p>
    <w:p w14:paraId="0167A117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5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7F9B8FDF" w14:textId="77777777" w:rsidR="00D0727F" w:rsidRDefault="00D0727F">
      <w:pPr>
        <w:spacing w:line="140" w:lineRule="exact"/>
        <w:rPr>
          <w:sz w:val="14"/>
          <w:szCs w:val="14"/>
        </w:rPr>
      </w:pPr>
    </w:p>
    <w:p w14:paraId="0DEB57C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:</w:t>
      </w:r>
    </w:p>
    <w:p w14:paraId="18930C64" w14:textId="77777777" w:rsidR="00D0727F" w:rsidRDefault="00D0727F">
      <w:pPr>
        <w:spacing w:line="140" w:lineRule="exact"/>
        <w:rPr>
          <w:sz w:val="14"/>
          <w:szCs w:val="14"/>
        </w:rPr>
      </w:pPr>
    </w:p>
    <w:p w14:paraId="5C4F1A6A" w14:textId="77777777" w:rsidR="00D0727F" w:rsidRDefault="00EC3791">
      <w:pPr>
        <w:ind w:left="2245" w:right="86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61B5364A" w14:textId="77777777" w:rsidR="00D0727F" w:rsidRDefault="00D0727F">
      <w:pPr>
        <w:spacing w:before="9" w:line="120" w:lineRule="exact"/>
        <w:rPr>
          <w:sz w:val="13"/>
          <w:szCs w:val="13"/>
        </w:rPr>
      </w:pPr>
    </w:p>
    <w:p w14:paraId="7FF0904B" w14:textId="77777777" w:rsidR="00D0727F" w:rsidRDefault="00EC3791">
      <w:pPr>
        <w:ind w:left="2245" w:right="84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mi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4ADC7E2A" w14:textId="77777777" w:rsidR="00D0727F" w:rsidRDefault="00D0727F">
      <w:pPr>
        <w:spacing w:line="140" w:lineRule="exact"/>
        <w:rPr>
          <w:sz w:val="14"/>
          <w:szCs w:val="14"/>
        </w:rPr>
      </w:pPr>
    </w:p>
    <w:p w14:paraId="07E0E0E9" w14:textId="77777777" w:rsidR="00D0727F" w:rsidRDefault="00EC3791">
      <w:pPr>
        <w:ind w:left="2245" w:right="86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;</w:t>
      </w:r>
    </w:p>
    <w:p w14:paraId="59210157" w14:textId="77777777" w:rsidR="00D0727F" w:rsidRDefault="00D0727F">
      <w:pPr>
        <w:spacing w:line="140" w:lineRule="exact"/>
        <w:rPr>
          <w:sz w:val="14"/>
          <w:szCs w:val="14"/>
        </w:rPr>
      </w:pPr>
    </w:p>
    <w:p w14:paraId="623D575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:</w:t>
      </w:r>
    </w:p>
    <w:p w14:paraId="664DBF83" w14:textId="77777777" w:rsidR="00D0727F" w:rsidRDefault="00D0727F">
      <w:pPr>
        <w:spacing w:line="140" w:lineRule="exact"/>
        <w:rPr>
          <w:sz w:val="14"/>
          <w:szCs w:val="14"/>
        </w:rPr>
      </w:pPr>
    </w:p>
    <w:p w14:paraId="4FB8E2ED" w14:textId="77777777" w:rsidR="00D0727F" w:rsidRDefault="00EC3791">
      <w:pPr>
        <w:ind w:left="15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02E66BE1" w14:textId="77777777" w:rsidR="00D0727F" w:rsidRDefault="00D0727F">
      <w:pPr>
        <w:spacing w:line="140" w:lineRule="exact"/>
        <w:rPr>
          <w:sz w:val="14"/>
          <w:szCs w:val="14"/>
        </w:rPr>
      </w:pPr>
    </w:p>
    <w:p w14:paraId="5CC538AE" w14:textId="77777777" w:rsidR="00D0727F" w:rsidRDefault="00EC3791">
      <w:pPr>
        <w:spacing w:line="361" w:lineRule="auto"/>
        <w:ind w:left="824" w:right="368" w:firstLine="7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.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:</w:t>
      </w:r>
    </w:p>
    <w:p w14:paraId="151C4FEB" w14:textId="77777777" w:rsidR="00D0727F" w:rsidRDefault="00EC3791">
      <w:pPr>
        <w:spacing w:before="4"/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ondi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A32B9A4" w14:textId="77777777" w:rsidR="00D0727F" w:rsidRDefault="00D0727F">
      <w:pPr>
        <w:spacing w:before="1" w:line="140" w:lineRule="exact"/>
        <w:rPr>
          <w:sz w:val="14"/>
          <w:szCs w:val="14"/>
        </w:rPr>
      </w:pPr>
    </w:p>
    <w:p w14:paraId="0708CF87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780E26C3" w14:textId="77777777" w:rsidR="00D0727F" w:rsidRDefault="00D0727F">
      <w:pPr>
        <w:spacing w:line="140" w:lineRule="exact"/>
        <w:rPr>
          <w:sz w:val="14"/>
          <w:szCs w:val="14"/>
        </w:rPr>
      </w:pPr>
    </w:p>
    <w:p w14:paraId="51F1F3EF" w14:textId="77777777" w:rsidR="00D0727F" w:rsidRDefault="00EC3791">
      <w:pPr>
        <w:ind w:left="1495" w:right="159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ebeba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4A2803A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C20B963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6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0E75131D" w14:textId="77777777" w:rsidR="00D0727F" w:rsidRDefault="00D0727F">
      <w:pPr>
        <w:spacing w:line="120" w:lineRule="exact"/>
        <w:rPr>
          <w:sz w:val="12"/>
          <w:szCs w:val="12"/>
        </w:rPr>
      </w:pPr>
    </w:p>
    <w:p w14:paraId="3C6AF4A9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E38C8E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380AAD4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r.</w:t>
      </w:r>
    </w:p>
    <w:p w14:paraId="4A263732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7204B23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6CEF4C9D" w14:textId="77777777" w:rsidR="00D0727F" w:rsidRDefault="00D0727F">
      <w:pPr>
        <w:spacing w:before="12" w:line="220" w:lineRule="exact"/>
        <w:rPr>
          <w:sz w:val="22"/>
          <w:szCs w:val="22"/>
        </w:rPr>
      </w:pPr>
    </w:p>
    <w:p w14:paraId="335B0724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462DBD54" w14:textId="77777777" w:rsidR="00D0727F" w:rsidRDefault="00D0727F">
      <w:pPr>
        <w:spacing w:line="120" w:lineRule="exact"/>
        <w:rPr>
          <w:sz w:val="12"/>
          <w:szCs w:val="12"/>
        </w:rPr>
      </w:pPr>
    </w:p>
    <w:p w14:paraId="63C523C5" w14:textId="77777777" w:rsidR="00D0727F" w:rsidRDefault="00EC3791">
      <w:pPr>
        <w:ind w:left="1533" w:right="81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r,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piha</w:t>
      </w:r>
      <w:r>
        <w:rPr>
          <w:rFonts w:ascii="Arial" w:eastAsia="Arial" w:hAnsi="Arial" w:cs="Arial"/>
          <w:spacing w:val="8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1CFA17C2" w14:textId="77777777" w:rsidR="00D0727F" w:rsidRDefault="00D0727F">
      <w:pPr>
        <w:spacing w:line="120" w:lineRule="exact"/>
        <w:rPr>
          <w:sz w:val="12"/>
          <w:szCs w:val="12"/>
        </w:rPr>
      </w:pPr>
    </w:p>
    <w:p w14:paraId="416E2320" w14:textId="77777777" w:rsidR="00D0727F" w:rsidRDefault="00EC3791">
      <w:pPr>
        <w:ind w:left="1533" w:right="83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t/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.</w:t>
      </w:r>
    </w:p>
    <w:p w14:paraId="39465E90" w14:textId="77777777" w:rsidR="00D0727F" w:rsidRDefault="00D0727F">
      <w:pPr>
        <w:spacing w:before="4" w:line="180" w:lineRule="exact"/>
        <w:rPr>
          <w:sz w:val="18"/>
          <w:szCs w:val="18"/>
        </w:rPr>
      </w:pPr>
    </w:p>
    <w:p w14:paraId="5BA68F48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Und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1FD39640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337C79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</w:p>
    <w:p w14:paraId="5DF13B2E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0A78448E" w14:textId="77777777" w:rsidR="00D0727F" w:rsidRDefault="00D0727F">
      <w:pPr>
        <w:spacing w:line="120" w:lineRule="exact"/>
        <w:rPr>
          <w:sz w:val="12"/>
          <w:szCs w:val="12"/>
        </w:rPr>
      </w:pPr>
    </w:p>
    <w:p w14:paraId="42EAC431" w14:textId="77777777" w:rsidR="00D0727F" w:rsidRDefault="00EC3791">
      <w:pPr>
        <w:spacing w:line="344" w:lineRule="auto"/>
        <w:ind w:left="824" w:right="7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ma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ma 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43756604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2B26CC5E" w14:textId="77777777" w:rsidR="00D0727F" w:rsidRDefault="00D0727F">
      <w:pPr>
        <w:spacing w:line="200" w:lineRule="exact"/>
      </w:pPr>
    </w:p>
    <w:p w14:paraId="0A7AF61D" w14:textId="77777777" w:rsidR="00D0727F" w:rsidRDefault="00EC3791">
      <w:pPr>
        <w:ind w:left="824" w:right="79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t/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2A40605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2BCF773" w14:textId="77777777" w:rsidR="00D0727F" w:rsidRDefault="00EC3791">
      <w:pPr>
        <w:ind w:left="76" w:right="8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</w:p>
    <w:p w14:paraId="266DA45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57463B81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3C65A08D" w14:textId="77777777" w:rsidR="00D0727F" w:rsidRDefault="00EC3791">
      <w:pPr>
        <w:ind w:left="76" w:right="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”E”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</w:p>
    <w:p w14:paraId="21CD0F2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52CAFB0C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00DD7D2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E1D72AC" w14:textId="77777777" w:rsidR="00D0727F" w:rsidRDefault="00EC3791">
      <w:pPr>
        <w:ind w:left="3933" w:right="393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ngol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0AC5131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57A34B1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7C44543F" w14:textId="77777777" w:rsidR="00D0727F" w:rsidRDefault="00D0727F">
      <w:pPr>
        <w:spacing w:line="280" w:lineRule="exact"/>
        <w:rPr>
          <w:sz w:val="28"/>
          <w:szCs w:val="28"/>
        </w:rPr>
      </w:pPr>
    </w:p>
    <w:p w14:paraId="6460EEF1" w14:textId="77777777" w:rsidR="00D0727F" w:rsidRDefault="00EC3791">
      <w:pPr>
        <w:ind w:left="117" w:right="8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olaha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elid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9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c,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elalu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:</w:t>
      </w:r>
    </w:p>
    <w:p w14:paraId="75BB8FB4" w14:textId="77777777" w:rsidR="00D0727F" w:rsidRDefault="00EC3791">
      <w:pPr>
        <w:spacing w:before="80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3784EBC5" w14:textId="77777777" w:rsidR="00D0727F" w:rsidRDefault="00EC3791">
      <w:pPr>
        <w:spacing w:before="80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0155B651" w14:textId="77777777" w:rsidR="00D0727F" w:rsidRDefault="00EC3791">
      <w:pPr>
        <w:spacing w:before="80" w:line="309" w:lineRule="auto"/>
        <w:ind w:left="117" w:right="611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503FFB6B" w14:textId="77777777" w:rsidR="00D0727F" w:rsidRDefault="00D0727F">
      <w:pPr>
        <w:spacing w:before="6" w:line="140" w:lineRule="exact"/>
        <w:rPr>
          <w:sz w:val="14"/>
          <w:szCs w:val="14"/>
        </w:rPr>
      </w:pPr>
    </w:p>
    <w:p w14:paraId="419D2857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45216932" w14:textId="77777777" w:rsidR="00D0727F" w:rsidRDefault="00D0727F">
      <w:pPr>
        <w:spacing w:line="280" w:lineRule="exact"/>
        <w:rPr>
          <w:sz w:val="28"/>
          <w:szCs w:val="28"/>
        </w:rPr>
      </w:pPr>
    </w:p>
    <w:p w14:paraId="2DCD89F8" w14:textId="77777777" w:rsidR="00D0727F" w:rsidRDefault="00EC3791">
      <w:pPr>
        <w:ind w:left="824" w:right="78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2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4132AAA9" w14:textId="77777777" w:rsidR="00D0727F" w:rsidRDefault="00D0727F">
      <w:pPr>
        <w:spacing w:line="120" w:lineRule="exact"/>
        <w:rPr>
          <w:sz w:val="12"/>
          <w:szCs w:val="12"/>
        </w:rPr>
      </w:pPr>
    </w:p>
    <w:p w14:paraId="4FC9FEBE" w14:textId="77777777" w:rsidR="00D0727F" w:rsidRDefault="00EC3791">
      <w:pPr>
        <w:ind w:left="1533" w:right="82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ogi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>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c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dip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133EA7B4" w14:textId="77777777" w:rsidR="00D0727F" w:rsidRDefault="00D0727F">
      <w:pPr>
        <w:spacing w:line="120" w:lineRule="exact"/>
        <w:rPr>
          <w:sz w:val="12"/>
          <w:szCs w:val="12"/>
        </w:rPr>
      </w:pPr>
    </w:p>
    <w:p w14:paraId="65B44E5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dah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na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512EA1BE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4FFE811" w14:textId="77777777" w:rsidR="00D0727F" w:rsidRDefault="00EC3791">
      <w:pPr>
        <w:ind w:left="1533" w:right="80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End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 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876992F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28DF8514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enu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onol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2201246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DEA950" w14:textId="77777777" w:rsidR="00D0727F" w:rsidRDefault="00EC3791">
      <w:pPr>
        <w:ind w:left="824" w:right="83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19121B63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202491CB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04CB5F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0652C748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7A58D53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442966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9C43D8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66B156B7" w14:textId="29908DCA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C589BB3" w14:textId="77777777" w:rsidR="00D0727F" w:rsidRDefault="00D0727F">
      <w:pPr>
        <w:spacing w:line="280" w:lineRule="exact"/>
        <w:rPr>
          <w:sz w:val="28"/>
          <w:szCs w:val="28"/>
        </w:rPr>
      </w:pPr>
    </w:p>
    <w:p w14:paraId="2E59E71D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A040925" w14:textId="77777777" w:rsidR="00D0727F" w:rsidRDefault="00D0727F">
      <w:pPr>
        <w:spacing w:line="120" w:lineRule="exact"/>
        <w:rPr>
          <w:sz w:val="12"/>
          <w:szCs w:val="12"/>
        </w:rPr>
      </w:pPr>
    </w:p>
    <w:p w14:paraId="17DFA078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n:</w:t>
      </w:r>
    </w:p>
    <w:p w14:paraId="791BCEC4" w14:textId="77777777" w:rsidR="00D0727F" w:rsidRDefault="00D0727F">
      <w:pPr>
        <w:spacing w:line="120" w:lineRule="exact"/>
        <w:rPr>
          <w:sz w:val="12"/>
          <w:szCs w:val="12"/>
        </w:rPr>
      </w:pPr>
    </w:p>
    <w:p w14:paraId="3AD837B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13DEC499" w14:textId="77777777" w:rsidR="00D0727F" w:rsidRDefault="00D0727F">
      <w:pPr>
        <w:spacing w:line="120" w:lineRule="exact"/>
        <w:rPr>
          <w:sz w:val="12"/>
          <w:szCs w:val="12"/>
        </w:rPr>
      </w:pPr>
    </w:p>
    <w:p w14:paraId="6428D5E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DA210B4" w14:textId="77777777" w:rsidR="00D0727F" w:rsidRDefault="00D0727F">
      <w:pPr>
        <w:spacing w:line="120" w:lineRule="exact"/>
        <w:rPr>
          <w:sz w:val="12"/>
          <w:szCs w:val="12"/>
        </w:rPr>
      </w:pPr>
    </w:p>
    <w:p w14:paraId="1D677573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t>3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dapa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ang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p w14:paraId="4F3717DD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F9B486A" w14:textId="77777777" w:rsidR="00D0727F" w:rsidRDefault="00D0727F">
      <w:pPr>
        <w:spacing w:line="200" w:lineRule="exact"/>
      </w:pPr>
    </w:p>
    <w:p w14:paraId="5335B6CA" w14:textId="77777777" w:rsidR="00D0727F" w:rsidRDefault="00D0727F">
      <w:pPr>
        <w:spacing w:line="200" w:lineRule="exact"/>
      </w:pPr>
    </w:p>
    <w:p w14:paraId="4EB24AA2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edu</w:t>
      </w:r>
      <w:r>
        <w:rPr>
          <w:rFonts w:ascii="Arial" w:eastAsia="Arial" w:hAnsi="Arial" w:cs="Arial"/>
          <w:sz w:val="24"/>
          <w:szCs w:val="24"/>
        </w:rPr>
        <w:t>a,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:</w:t>
      </w:r>
    </w:p>
    <w:p w14:paraId="28E60E3B" w14:textId="77777777" w:rsidR="00D0727F" w:rsidRDefault="00D0727F">
      <w:pPr>
        <w:spacing w:line="140" w:lineRule="exact"/>
        <w:rPr>
          <w:sz w:val="14"/>
          <w:szCs w:val="14"/>
        </w:rPr>
      </w:pPr>
    </w:p>
    <w:p w14:paraId="1CBCBE0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0FD40A03" w14:textId="77777777" w:rsidR="00D0727F" w:rsidRDefault="00D0727F">
      <w:pPr>
        <w:spacing w:line="140" w:lineRule="exact"/>
        <w:rPr>
          <w:sz w:val="14"/>
          <w:szCs w:val="14"/>
        </w:rPr>
      </w:pPr>
    </w:p>
    <w:p w14:paraId="5490D04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52934707" w14:textId="77777777" w:rsidR="00D0727F" w:rsidRDefault="00D0727F">
      <w:pPr>
        <w:spacing w:line="140" w:lineRule="exact"/>
        <w:rPr>
          <w:sz w:val="14"/>
          <w:szCs w:val="14"/>
        </w:rPr>
      </w:pPr>
    </w:p>
    <w:p w14:paraId="7718AE7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8E9B352" w14:textId="77777777" w:rsidR="00D0727F" w:rsidRDefault="00D0727F">
      <w:pPr>
        <w:spacing w:line="140" w:lineRule="exact"/>
        <w:rPr>
          <w:sz w:val="14"/>
          <w:szCs w:val="14"/>
        </w:rPr>
      </w:pPr>
    </w:p>
    <w:p w14:paraId="08910B2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3F65EA7A" w14:textId="77777777" w:rsidR="00D0727F" w:rsidRDefault="00EC3791">
      <w:pPr>
        <w:ind w:left="1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;</w:t>
      </w:r>
    </w:p>
    <w:p w14:paraId="43E12835" w14:textId="77777777" w:rsidR="00D0727F" w:rsidRDefault="00D0727F">
      <w:pPr>
        <w:spacing w:line="140" w:lineRule="exact"/>
        <w:rPr>
          <w:sz w:val="14"/>
          <w:szCs w:val="14"/>
        </w:rPr>
      </w:pPr>
    </w:p>
    <w:p w14:paraId="2FD04396" w14:textId="77777777" w:rsidR="00D0727F" w:rsidRDefault="00EC3791">
      <w:pPr>
        <w:ind w:left="117" w:right="10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n:</w:t>
      </w:r>
    </w:p>
    <w:p w14:paraId="63BD8C29" w14:textId="77777777" w:rsidR="00D0727F" w:rsidRDefault="00D0727F">
      <w:pPr>
        <w:spacing w:line="140" w:lineRule="exact"/>
        <w:rPr>
          <w:sz w:val="14"/>
          <w:szCs w:val="14"/>
        </w:rPr>
      </w:pPr>
    </w:p>
    <w:p w14:paraId="79B6E35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ogi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;</w:t>
      </w:r>
    </w:p>
    <w:p w14:paraId="783CC118" w14:textId="77777777" w:rsidR="00D0727F" w:rsidRDefault="00D0727F">
      <w:pPr>
        <w:spacing w:line="140" w:lineRule="exact"/>
        <w:rPr>
          <w:sz w:val="14"/>
          <w:szCs w:val="14"/>
        </w:rPr>
      </w:pPr>
    </w:p>
    <w:p w14:paraId="4DC8A7FC" w14:textId="77777777" w:rsidR="00D0727F" w:rsidRDefault="00EC3791">
      <w:pPr>
        <w:ind w:left="786" w:right="75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dibena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r;</w:t>
      </w:r>
    </w:p>
    <w:p w14:paraId="25E1488A" w14:textId="77777777" w:rsidR="00D0727F" w:rsidRDefault="00D0727F">
      <w:pPr>
        <w:spacing w:line="140" w:lineRule="exact"/>
        <w:rPr>
          <w:sz w:val="14"/>
          <w:szCs w:val="14"/>
        </w:rPr>
      </w:pPr>
    </w:p>
    <w:p w14:paraId="4EA88F6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uda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33914D63" w14:textId="77777777" w:rsidR="00D0727F" w:rsidRDefault="00D0727F">
      <w:pPr>
        <w:spacing w:line="140" w:lineRule="exact"/>
        <w:rPr>
          <w:sz w:val="14"/>
          <w:szCs w:val="14"/>
        </w:rPr>
      </w:pPr>
    </w:p>
    <w:p w14:paraId="68529DF0" w14:textId="77777777" w:rsidR="00D0727F" w:rsidRDefault="00EC3791">
      <w:pPr>
        <w:ind w:left="1529" w:right="84" w:hanging="7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ujua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481EB43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472B3278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5F3C0A39" w14:textId="77777777" w:rsidR="00D0727F" w:rsidRDefault="00D0727F">
      <w:pPr>
        <w:spacing w:line="280" w:lineRule="exact"/>
        <w:rPr>
          <w:sz w:val="28"/>
          <w:szCs w:val="28"/>
        </w:rPr>
      </w:pPr>
    </w:p>
    <w:p w14:paraId="1D610460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egun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dihubu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2DF19E48" w14:textId="77777777" w:rsidR="00D0727F" w:rsidRDefault="00D0727F">
      <w:pPr>
        <w:spacing w:line="120" w:lineRule="exact"/>
        <w:rPr>
          <w:sz w:val="12"/>
          <w:szCs w:val="12"/>
        </w:rPr>
      </w:pPr>
    </w:p>
    <w:p w14:paraId="29520DF8" w14:textId="77777777" w:rsidR="00D0727F" w:rsidRDefault="00EC3791">
      <w:pPr>
        <w:ind w:left="1533" w:right="80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 s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lu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4BEEA67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1D74954C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C904054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500A770" w14:textId="77777777" w:rsidR="00D0727F" w:rsidRDefault="00EC3791">
      <w:pPr>
        <w:ind w:left="836" w:right="7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.</w:t>
      </w:r>
    </w:p>
    <w:p w14:paraId="6524541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DBBFA56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6F7F7D3F" w14:textId="77777777" w:rsidR="00D0727F" w:rsidRDefault="00D0727F">
      <w:pPr>
        <w:spacing w:line="280" w:lineRule="exact"/>
        <w:rPr>
          <w:sz w:val="28"/>
          <w:szCs w:val="28"/>
        </w:rPr>
      </w:pPr>
    </w:p>
    <w:p w14:paraId="08F4C916" w14:textId="6AE3778E" w:rsidR="00D0727F" w:rsidRDefault="00EC3791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lastRenderedPageBreak/>
        <w:t>P</w:t>
      </w:r>
      <w:r>
        <w:rPr>
          <w:rFonts w:ascii="Arial" w:eastAsia="Arial" w:hAnsi="Arial" w:cs="Arial"/>
          <w:spacing w:val="-1"/>
          <w:sz w:val="24"/>
          <w:szCs w:val="24"/>
        </w:rPr>
        <w:t>enga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bila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pula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bagai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22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laha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elalu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6"/>
          <w:sz w:val="24"/>
          <w:szCs w:val="24"/>
        </w:rPr>
        <w:t>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-4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ti</w:t>
      </w:r>
      <w:r>
        <w:rPr>
          <w:rFonts w:ascii="Arial" w:eastAsia="Arial" w:hAnsi="Arial" w:cs="Arial"/>
          <w:sz w:val="24"/>
          <w:szCs w:val="24"/>
        </w:rPr>
        <w:t>.</w:t>
      </w:r>
    </w:p>
    <w:p w14:paraId="336E645E" w14:textId="2D0D45A3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71354FBC" w14:textId="2540D11D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42A31C14" w14:textId="0678FD3E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6A97DC0F" w14:textId="5EE20F8D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217B87D7" w14:textId="77777777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31D2F363" w14:textId="77777777" w:rsidR="00D0727F" w:rsidRDefault="00D0727F">
      <w:pPr>
        <w:spacing w:before="2" w:line="180" w:lineRule="exact"/>
        <w:rPr>
          <w:sz w:val="19"/>
          <w:szCs w:val="19"/>
        </w:rPr>
      </w:pPr>
    </w:p>
    <w:p w14:paraId="04CFDEC1" w14:textId="77777777" w:rsidR="00D0727F" w:rsidRDefault="00D0727F">
      <w:pPr>
        <w:spacing w:line="200" w:lineRule="exact"/>
      </w:pPr>
    </w:p>
    <w:p w14:paraId="35A15806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09BAA3B7" w14:textId="77777777" w:rsidR="00D0727F" w:rsidRDefault="00EC3791">
      <w:pPr>
        <w:ind w:left="4033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po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58276C8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B7BA16D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50ECD4BF" w14:textId="77777777" w:rsidR="00D0727F" w:rsidRDefault="00D0727F">
      <w:pPr>
        <w:spacing w:line="280" w:lineRule="exact"/>
        <w:rPr>
          <w:sz w:val="28"/>
          <w:szCs w:val="28"/>
        </w:rPr>
      </w:pPr>
    </w:p>
    <w:p w14:paraId="28AA90DC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9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328409DC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E7B10C5" w14:textId="77777777" w:rsidR="00D0727F" w:rsidRDefault="00D0727F">
      <w:pPr>
        <w:spacing w:line="200" w:lineRule="exact"/>
      </w:pPr>
    </w:p>
    <w:p w14:paraId="2DA92E8E" w14:textId="77777777" w:rsidR="00D0727F" w:rsidRDefault="00EC3791">
      <w:pPr>
        <w:ind w:left="824" w:right="85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:</w:t>
      </w:r>
    </w:p>
    <w:p w14:paraId="4E6BCD3C" w14:textId="77777777" w:rsidR="00D0727F" w:rsidRDefault="00D0727F">
      <w:pPr>
        <w:spacing w:line="120" w:lineRule="exact"/>
        <w:rPr>
          <w:sz w:val="12"/>
          <w:szCs w:val="12"/>
        </w:rPr>
      </w:pPr>
    </w:p>
    <w:p w14:paraId="18AD53DC" w14:textId="77777777" w:rsidR="00D0727F" w:rsidRDefault="00EC3791">
      <w:pPr>
        <w:spacing w:line="344" w:lineRule="auto"/>
        <w:ind w:left="829" w:right="59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4C76E953" w14:textId="77777777" w:rsidR="00D0727F" w:rsidRDefault="00EC3791">
      <w:pPr>
        <w:spacing w:before="3"/>
        <w:ind w:left="8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;</w:t>
      </w:r>
    </w:p>
    <w:p w14:paraId="08E1FD28" w14:textId="77777777" w:rsidR="00D0727F" w:rsidRDefault="00D0727F">
      <w:pPr>
        <w:spacing w:line="120" w:lineRule="exact"/>
        <w:rPr>
          <w:sz w:val="12"/>
          <w:szCs w:val="12"/>
        </w:rPr>
      </w:pPr>
    </w:p>
    <w:p w14:paraId="60B99F80" w14:textId="77777777" w:rsidR="00D0727F" w:rsidRDefault="00EC3791">
      <w:pPr>
        <w:ind w:left="8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4C28E5A3" w14:textId="77777777" w:rsidR="00D0727F" w:rsidRDefault="00D0727F">
      <w:pPr>
        <w:spacing w:line="120" w:lineRule="exact"/>
        <w:rPr>
          <w:sz w:val="12"/>
          <w:szCs w:val="12"/>
        </w:rPr>
      </w:pPr>
    </w:p>
    <w:p w14:paraId="57FE8CE2" w14:textId="77777777" w:rsidR="00D0727F" w:rsidRDefault="00EC3791">
      <w:pPr>
        <w:spacing w:line="344" w:lineRule="auto"/>
        <w:ind w:left="829" w:right="50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r.</w:t>
      </w:r>
    </w:p>
    <w:p w14:paraId="5B6F9ECE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642C2378" w14:textId="77777777" w:rsidR="00D0727F" w:rsidRDefault="00EC3791">
      <w:pPr>
        <w:ind w:left="824" w:right="84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Dina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epada</w:t>
      </w:r>
      <w:r>
        <w:rPr>
          <w:rFonts w:ascii="Arial" w:eastAsia="Arial" w:hAnsi="Arial" w:cs="Arial"/>
          <w:sz w:val="24"/>
          <w:szCs w:val="24"/>
        </w:rPr>
        <w:t>:</w:t>
      </w:r>
    </w:p>
    <w:p w14:paraId="0C599C3F" w14:textId="77777777" w:rsidR="00D0727F" w:rsidRDefault="00D0727F">
      <w:pPr>
        <w:spacing w:line="160" w:lineRule="exact"/>
        <w:rPr>
          <w:sz w:val="16"/>
          <w:szCs w:val="16"/>
        </w:rPr>
      </w:pPr>
    </w:p>
    <w:p w14:paraId="64CBD4B5" w14:textId="77777777" w:rsidR="00D0727F" w:rsidRDefault="00EC3791">
      <w:pPr>
        <w:ind w:left="1533" w:right="82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       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AAC09F4" w14:textId="77777777" w:rsidR="00D0727F" w:rsidRDefault="00D0727F">
      <w:pPr>
        <w:spacing w:line="160" w:lineRule="exact"/>
        <w:rPr>
          <w:sz w:val="16"/>
          <w:szCs w:val="16"/>
        </w:rPr>
      </w:pPr>
    </w:p>
    <w:p w14:paraId="3506CC8E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60E22140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5E2280E5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s,   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 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pol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6CB7B990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5F56CA7D" w14:textId="77777777" w:rsidR="00D0727F" w:rsidRDefault="00EC3791">
      <w:pPr>
        <w:ind w:left="76" w:right="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</w:p>
    <w:p w14:paraId="1FA2FCF2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4ACE9A1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2FA5DD0" w14:textId="77777777" w:rsidR="00D0727F" w:rsidRDefault="00EC3791">
      <w:pPr>
        <w:ind w:left="76" w:right="7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</w:p>
    <w:p w14:paraId="09EDDF44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”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059AD9F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A9B825" w14:textId="77777777" w:rsidR="00D0727F" w:rsidRDefault="00EC3791">
      <w:pPr>
        <w:ind w:left="824" w:right="78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proofErr w:type="gramEnd"/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A0A393C" w14:textId="77777777" w:rsidR="00D0727F" w:rsidRDefault="00D0727F">
      <w:pPr>
        <w:spacing w:before="5" w:line="160" w:lineRule="exact"/>
        <w:rPr>
          <w:sz w:val="16"/>
          <w:szCs w:val="16"/>
        </w:rPr>
      </w:pPr>
    </w:p>
    <w:p w14:paraId="65428BCF" w14:textId="77777777" w:rsidR="00D0727F" w:rsidRDefault="00D0727F">
      <w:pPr>
        <w:spacing w:line="200" w:lineRule="exact"/>
      </w:pPr>
    </w:p>
    <w:p w14:paraId="44FA7C4F" w14:textId="77777777" w:rsidR="00D0727F" w:rsidRDefault="00EC3791">
      <w:pPr>
        <w:ind w:left="4208" w:right="421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</w:p>
    <w:p w14:paraId="587FC30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86AE08E" w14:textId="77777777" w:rsidR="00D0727F" w:rsidRDefault="00EC3791">
      <w:pPr>
        <w:spacing w:line="480" w:lineRule="auto"/>
        <w:ind w:left="2465" w:right="247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W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773573B6" w14:textId="77777777" w:rsidR="00D0727F" w:rsidRDefault="00EC3791">
      <w:pPr>
        <w:spacing w:before="12"/>
        <w:ind w:left="836" w:right="83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.</w:t>
      </w:r>
    </w:p>
    <w:p w14:paraId="58A4FBEF" w14:textId="77777777" w:rsidR="00D0727F" w:rsidRDefault="00D0727F">
      <w:pPr>
        <w:spacing w:before="15" w:line="260" w:lineRule="exact"/>
        <w:rPr>
          <w:sz w:val="26"/>
          <w:szCs w:val="26"/>
        </w:rPr>
      </w:pPr>
    </w:p>
    <w:p w14:paraId="4C61F28A" w14:textId="77777777" w:rsidR="00D0727F" w:rsidRDefault="00EC3791">
      <w:pPr>
        <w:ind w:left="836" w:right="81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64A2757E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782490D" w14:textId="77777777" w:rsidR="00D0727F" w:rsidRDefault="00EC3791">
      <w:pPr>
        <w:spacing w:before="80" w:line="309" w:lineRule="auto"/>
        <w:ind w:left="824" w:right="138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d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C394F3D" w14:textId="77777777" w:rsidR="00D0727F" w:rsidRDefault="00D0727F">
      <w:pPr>
        <w:spacing w:before="7" w:line="100" w:lineRule="exact"/>
        <w:rPr>
          <w:sz w:val="10"/>
          <w:szCs w:val="10"/>
        </w:rPr>
      </w:pPr>
    </w:p>
    <w:p w14:paraId="6DA1B6FE" w14:textId="77777777" w:rsidR="00D0727F" w:rsidRDefault="00EC3791">
      <w:pPr>
        <w:ind w:right="121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gramStart"/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6FF61466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18</w:t>
      </w:r>
    </w:p>
    <w:p w14:paraId="4E797D12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5C00AA9" w14:textId="77777777" w:rsidR="00D0727F" w:rsidRDefault="00D0727F">
      <w:pPr>
        <w:spacing w:line="200" w:lineRule="exact"/>
      </w:pPr>
    </w:p>
    <w:p w14:paraId="5365B72E" w14:textId="77777777" w:rsidR="00D0727F" w:rsidRDefault="00D0727F">
      <w:pPr>
        <w:spacing w:line="200" w:lineRule="exact"/>
      </w:pPr>
    </w:p>
    <w:p w14:paraId="00314BFD" w14:textId="77777777" w:rsidR="00D0727F" w:rsidRDefault="00EC3791">
      <w:pPr>
        <w:ind w:left="836" w:right="82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7E3CC814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7CD496AF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02A5A3B3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2785C1B3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5164C84B" w14:textId="77777777" w:rsidR="00D0727F" w:rsidRDefault="00D0727F">
      <w:pPr>
        <w:spacing w:line="120" w:lineRule="exact"/>
        <w:rPr>
          <w:sz w:val="12"/>
          <w:szCs w:val="12"/>
        </w:rPr>
      </w:pPr>
    </w:p>
    <w:p w14:paraId="2264D50B" w14:textId="77777777" w:rsidR="00D0727F" w:rsidRDefault="00EC3791">
      <w:pPr>
        <w:spacing w:line="344" w:lineRule="auto"/>
        <w:ind w:left="824" w:right="361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;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114DBAC6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6E03051C" w14:textId="77777777" w:rsidR="00D0727F" w:rsidRDefault="00EC3791">
      <w:pPr>
        <w:ind w:left="836" w:right="86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04E7F272" w14:textId="77777777" w:rsidR="00D0727F" w:rsidRDefault="00D0727F">
      <w:pPr>
        <w:spacing w:before="11" w:line="260" w:lineRule="exact"/>
        <w:rPr>
          <w:sz w:val="26"/>
          <w:szCs w:val="26"/>
        </w:rPr>
      </w:pPr>
    </w:p>
    <w:p w14:paraId="514CA8D9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04F677D5" w14:textId="77777777" w:rsidR="00D0727F" w:rsidRDefault="00D0727F">
      <w:pPr>
        <w:spacing w:line="280" w:lineRule="exact"/>
        <w:rPr>
          <w:sz w:val="28"/>
          <w:szCs w:val="28"/>
        </w:rPr>
      </w:pPr>
    </w:p>
    <w:p w14:paraId="7E5FE88A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3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068DEE2" w14:textId="77777777" w:rsidR="00D0727F" w:rsidRDefault="00EC3791">
      <w:pPr>
        <w:spacing w:before="79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23B5B8C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0A33BC5D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DCDFF9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2D352D1" w14:textId="77777777" w:rsidR="00D0727F" w:rsidRDefault="00EC3791">
      <w:pPr>
        <w:spacing w:before="80" w:line="309" w:lineRule="auto"/>
        <w:ind w:left="824" w:right="34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601D0BA4" w14:textId="77777777" w:rsidR="00D0727F" w:rsidRDefault="00D0727F">
      <w:pPr>
        <w:spacing w:before="9" w:line="180" w:lineRule="exact"/>
        <w:rPr>
          <w:sz w:val="19"/>
          <w:szCs w:val="19"/>
        </w:rPr>
      </w:pPr>
    </w:p>
    <w:p w14:paraId="55548C1C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78FFFD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5A56A3A3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8D07776" w14:textId="77777777" w:rsidR="00D0727F" w:rsidRDefault="00EC3791">
      <w:pPr>
        <w:spacing w:before="80" w:line="310" w:lineRule="auto"/>
        <w:ind w:left="824" w:right="53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 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083BC25" w14:textId="77777777" w:rsidR="00D0727F" w:rsidRDefault="00D0727F">
      <w:pPr>
        <w:spacing w:before="14" w:line="260" w:lineRule="exact"/>
        <w:rPr>
          <w:sz w:val="26"/>
          <w:szCs w:val="26"/>
        </w:rPr>
      </w:pPr>
    </w:p>
    <w:p w14:paraId="58D5757D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10091009" w14:textId="77777777" w:rsidR="00D0727F" w:rsidRDefault="00D0727F">
      <w:pPr>
        <w:spacing w:line="280" w:lineRule="exact"/>
        <w:rPr>
          <w:sz w:val="28"/>
          <w:szCs w:val="28"/>
        </w:rPr>
      </w:pPr>
    </w:p>
    <w:p w14:paraId="46B8DD1F" w14:textId="77777777" w:rsidR="00D0727F" w:rsidRDefault="00EC3791">
      <w:pPr>
        <w:ind w:left="824" w:right="89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3D07BC6A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CD3F34A" w14:textId="77777777" w:rsidR="00D0727F" w:rsidRDefault="00EC3791">
      <w:pPr>
        <w:spacing w:before="80" w:line="309" w:lineRule="auto"/>
        <w:ind w:left="824" w:right="3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A295459" w14:textId="77777777" w:rsidR="00D0727F" w:rsidRDefault="00D0727F">
      <w:pPr>
        <w:spacing w:before="8" w:line="180" w:lineRule="exact"/>
        <w:rPr>
          <w:sz w:val="19"/>
          <w:szCs w:val="19"/>
        </w:rPr>
      </w:pPr>
    </w:p>
    <w:p w14:paraId="3E95948D" w14:textId="77777777" w:rsidR="00D0727F" w:rsidRDefault="00EC3791">
      <w:pPr>
        <w:ind w:left="824" w:right="87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0B70C43C" w14:textId="77777777" w:rsidR="00D0727F" w:rsidRDefault="00D0727F">
      <w:pPr>
        <w:spacing w:line="100" w:lineRule="exact"/>
        <w:rPr>
          <w:sz w:val="10"/>
          <w:szCs w:val="10"/>
        </w:rPr>
      </w:pPr>
    </w:p>
    <w:p w14:paraId="0024F19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</w:p>
    <w:p w14:paraId="2453EAE5" w14:textId="77777777" w:rsidR="00D0727F" w:rsidRDefault="00D0727F">
      <w:pPr>
        <w:spacing w:line="100" w:lineRule="exact"/>
        <w:rPr>
          <w:sz w:val="10"/>
          <w:szCs w:val="10"/>
        </w:rPr>
      </w:pPr>
    </w:p>
    <w:p w14:paraId="426714E8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t>b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di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j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en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7274"/>
        <w:gridCol w:w="671"/>
      </w:tblGrid>
      <w:tr w:rsidR="00D0727F" w14:paraId="059D7CCB" w14:textId="77777777">
        <w:trPr>
          <w:trHeight w:hRule="exact" w:val="684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2763E463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c.</w:t>
            </w:r>
          </w:p>
        </w:tc>
        <w:tc>
          <w:tcPr>
            <w:tcW w:w="7274" w:type="dxa"/>
            <w:tcBorders>
              <w:top w:val="nil"/>
              <w:left w:val="nil"/>
              <w:bottom w:val="nil"/>
              <w:right w:val="nil"/>
            </w:tcBorders>
          </w:tcPr>
          <w:p w14:paraId="3E3D6A54" w14:textId="77777777" w:rsidR="00D0727F" w:rsidRDefault="00EC3791">
            <w:pPr>
              <w:spacing w:before="69"/>
              <w:ind w:left="256" w:right="6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 </w:t>
            </w:r>
            <w:r>
              <w:rPr>
                <w:rFonts w:ascii="Arial" w:eastAsia="Arial" w:hAnsi="Arial" w:cs="Arial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 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 </w:t>
            </w:r>
            <w:r>
              <w:rPr>
                <w:rFonts w:ascii="Arial" w:eastAsia="Arial" w:hAnsi="Arial" w:cs="Arial"/>
                <w:spacing w:val="9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ing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5524F37A" w14:textId="77777777" w:rsidR="00D0727F" w:rsidRDefault="00EC3791">
            <w:pPr>
              <w:spacing w:before="69"/>
              <w:ind w:left="10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gela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D0727F" w14:paraId="656312D8" w14:textId="77777777">
        <w:trPr>
          <w:trHeight w:hRule="exact" w:val="684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05C939B0" w14:textId="77777777" w:rsidR="00D0727F" w:rsidRDefault="00EC3791">
            <w:pPr>
              <w:spacing w:before="37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d.</w:t>
            </w:r>
          </w:p>
        </w:tc>
        <w:tc>
          <w:tcPr>
            <w:tcW w:w="7274" w:type="dxa"/>
            <w:tcBorders>
              <w:top w:val="nil"/>
              <w:left w:val="nil"/>
              <w:bottom w:val="nil"/>
              <w:right w:val="nil"/>
            </w:tcBorders>
          </w:tcPr>
          <w:p w14:paraId="13B6C26C" w14:textId="77777777" w:rsidR="00D0727F" w:rsidRDefault="00EC3791">
            <w:pPr>
              <w:spacing w:before="37"/>
              <w:ind w:left="256" w:right="54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 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proofErr w:type="gramEnd"/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/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idp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5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ing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olda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654D6686" w14:textId="77777777" w:rsidR="00D0727F" w:rsidRDefault="00EC3791">
            <w:pPr>
              <w:spacing w:before="37"/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</w:tbl>
    <w:p w14:paraId="24D6E573" w14:textId="77777777" w:rsidR="00D0727F" w:rsidRDefault="00EC3791">
      <w:pPr>
        <w:spacing w:before="5"/>
        <w:ind w:left="1533" w:right="183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s,   </w:t>
      </w:r>
      <w:proofErr w:type="gramEnd"/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32D45B7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AD86E9F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:</w:t>
      </w:r>
    </w:p>
    <w:p w14:paraId="3C18AE3E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papa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9E14A41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</w:p>
    <w:p w14:paraId="72EA6F42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6BB3A6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77BC4BF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0DBB5F0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8398C26" w14:textId="77777777" w:rsidR="00D0727F" w:rsidRDefault="00EC3791">
      <w:pPr>
        <w:ind w:left="76" w:right="1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</w:p>
    <w:p w14:paraId="02C26A4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77739215" w14:textId="77777777" w:rsidR="00D0727F" w:rsidRDefault="00D0727F">
      <w:pPr>
        <w:spacing w:before="3" w:line="180" w:lineRule="exact"/>
        <w:rPr>
          <w:sz w:val="19"/>
          <w:szCs w:val="19"/>
        </w:rPr>
      </w:pPr>
    </w:p>
    <w:p w14:paraId="27B8389A" w14:textId="77777777" w:rsidR="00D0727F" w:rsidRDefault="00D0727F">
      <w:pPr>
        <w:spacing w:line="200" w:lineRule="exact"/>
      </w:pPr>
    </w:p>
    <w:p w14:paraId="616037FF" w14:textId="77777777" w:rsidR="00D0727F" w:rsidRDefault="00EC3791">
      <w:pPr>
        <w:spacing w:line="480" w:lineRule="auto"/>
        <w:ind w:left="3285" w:right="3395" w:firstLine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V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NU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P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32</w:t>
      </w:r>
    </w:p>
    <w:p w14:paraId="4351197D" w14:textId="77777777" w:rsidR="00D0727F" w:rsidRDefault="00EC3791">
      <w:pPr>
        <w:spacing w:line="240" w:lineRule="exact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94BA0D0" w14:textId="77777777" w:rsidR="00D0727F" w:rsidRDefault="00D0727F">
      <w:pPr>
        <w:spacing w:line="200" w:lineRule="exact"/>
      </w:pPr>
    </w:p>
    <w:p w14:paraId="0564FB39" w14:textId="77777777" w:rsidR="00D0727F" w:rsidRDefault="00D0727F">
      <w:pPr>
        <w:spacing w:before="16" w:line="200" w:lineRule="exact"/>
      </w:pPr>
    </w:p>
    <w:p w14:paraId="0E065AE7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</w:p>
    <w:p w14:paraId="24DA154E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                   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2015</w:t>
      </w:r>
    </w:p>
    <w:p w14:paraId="5D700C74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2E9AA40B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OL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,</w:t>
      </w:r>
    </w:p>
    <w:p w14:paraId="7D941508" w14:textId="77777777" w:rsidR="00D0727F" w:rsidRDefault="00D0727F">
      <w:pPr>
        <w:spacing w:line="200" w:lineRule="exact"/>
      </w:pPr>
    </w:p>
    <w:p w14:paraId="34F7C859" w14:textId="77777777" w:rsidR="00D0727F" w:rsidRDefault="00D0727F">
      <w:pPr>
        <w:spacing w:line="200" w:lineRule="exact"/>
      </w:pPr>
    </w:p>
    <w:p w14:paraId="20CDBC4D" w14:textId="77777777" w:rsidR="00D0727F" w:rsidRDefault="00D0727F">
      <w:pPr>
        <w:spacing w:line="200" w:lineRule="exact"/>
      </w:pPr>
    </w:p>
    <w:p w14:paraId="0FBD91C5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768DE417" w14:textId="77777777" w:rsidR="00D0727F" w:rsidRDefault="00EC3791">
      <w:pPr>
        <w:spacing w:line="260" w:lineRule="exact"/>
        <w:ind w:left="5012" w:right="2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BUD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WI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SO</w:t>
      </w:r>
    </w:p>
    <w:p w14:paraId="3C744908" w14:textId="77777777" w:rsidR="00D0727F" w:rsidRDefault="00D0727F">
      <w:pPr>
        <w:spacing w:before="16" w:line="240" w:lineRule="exact"/>
        <w:rPr>
          <w:sz w:val="24"/>
          <w:szCs w:val="24"/>
        </w:rPr>
        <w:sectPr w:rsidR="00D0727F">
          <w:type w:val="continuous"/>
          <w:pgSz w:w="11920" w:h="16840"/>
          <w:pgMar w:top="1220" w:right="1200" w:bottom="280" w:left="1300" w:header="720" w:footer="720" w:gutter="0"/>
          <w:cols w:space="720"/>
        </w:sectPr>
      </w:pPr>
    </w:p>
    <w:p w14:paraId="5422895A" w14:textId="77777777" w:rsidR="00D0727F" w:rsidRDefault="00EC3791">
      <w:pPr>
        <w:spacing w:before="29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</w:p>
    <w:p w14:paraId="4BFC2C8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                     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5</w:t>
      </w:r>
    </w:p>
    <w:p w14:paraId="2445AB16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FC135A0" w14:textId="77777777" w:rsidR="00D0727F" w:rsidRDefault="00EC3791">
      <w:pPr>
        <w:ind w:left="117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,</w:t>
      </w:r>
    </w:p>
    <w:p w14:paraId="5232EB4E" w14:textId="77777777" w:rsidR="00D0727F" w:rsidRDefault="00D0727F">
      <w:pPr>
        <w:spacing w:line="200" w:lineRule="exact"/>
      </w:pPr>
    </w:p>
    <w:p w14:paraId="0679E150" w14:textId="77777777" w:rsidR="00D0727F" w:rsidRDefault="00D0727F">
      <w:pPr>
        <w:spacing w:line="200" w:lineRule="exact"/>
      </w:pPr>
    </w:p>
    <w:p w14:paraId="0CC5629A" w14:textId="77777777" w:rsidR="00D0727F" w:rsidRDefault="00D0727F">
      <w:pPr>
        <w:spacing w:line="200" w:lineRule="exact"/>
      </w:pPr>
    </w:p>
    <w:p w14:paraId="0B646BB1" w14:textId="77777777" w:rsidR="00D0727F" w:rsidRDefault="00D0727F">
      <w:pPr>
        <w:spacing w:before="9" w:line="220" w:lineRule="exact"/>
        <w:rPr>
          <w:sz w:val="22"/>
          <w:szCs w:val="22"/>
        </w:rPr>
      </w:pPr>
    </w:p>
    <w:p w14:paraId="26840C31" w14:textId="77777777" w:rsidR="00D0727F" w:rsidRDefault="00EC3791">
      <w:pPr>
        <w:ind w:left="2227" w:right="221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DR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"/>
          <w:sz w:val="24"/>
          <w:szCs w:val="24"/>
        </w:rPr>
        <w:t>H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IT</w:t>
      </w:r>
      <w:r>
        <w:rPr>
          <w:rFonts w:ascii="Arial" w:eastAsia="Arial" w:hAnsi="Arial" w:cs="Arial"/>
          <w:b/>
          <w:sz w:val="24"/>
          <w:szCs w:val="24"/>
        </w:rPr>
        <w:t>I</w:t>
      </w:r>
    </w:p>
    <w:p w14:paraId="32D471B1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1B1A6E7E" w14:textId="77777777" w:rsidR="00D0727F" w:rsidRDefault="00D0727F">
      <w:pPr>
        <w:spacing w:line="200" w:lineRule="exact"/>
      </w:pPr>
    </w:p>
    <w:p w14:paraId="600D8D6C" w14:textId="77777777" w:rsidR="00D0727F" w:rsidRDefault="00D0727F">
      <w:pPr>
        <w:spacing w:line="200" w:lineRule="exact"/>
      </w:pPr>
    </w:p>
    <w:p w14:paraId="02F7442D" w14:textId="77777777" w:rsidR="00D0727F" w:rsidRDefault="00EC3791">
      <w:pPr>
        <w:ind w:left="2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 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5</w:t>
      </w:r>
    </w:p>
    <w:p w14:paraId="62FF20F4" w14:textId="77777777" w:rsidR="00D0727F" w:rsidRDefault="00EC3791">
      <w:pPr>
        <w:spacing w:before="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:</w:t>
      </w:r>
    </w:p>
    <w:p w14:paraId="70A009BB" w14:textId="77777777" w:rsidR="00D0727F" w:rsidRDefault="00EC379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r/</w:t>
      </w:r>
    </w:p>
    <w:p w14:paraId="46A23AA7" w14:textId="77777777" w:rsidR="00D0727F" w:rsidRDefault="00EC3791">
      <w:pPr>
        <w:ind w:left="3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ade</w:t>
      </w:r>
      <w:r>
        <w:rPr>
          <w:rFonts w:ascii="Arial" w:eastAsia="Arial" w:hAnsi="Arial" w:cs="Arial"/>
          <w:sz w:val="24"/>
          <w:szCs w:val="24"/>
        </w:rPr>
        <w:t xml:space="preserve">n A     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58B0EBEA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      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16574248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2C968891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2601F64C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abag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3452905C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5E78EF96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608C4959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 xml:space="preserve">ri   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sectPr w:rsidR="00D0727F">
      <w:type w:val="continuous"/>
      <w:pgSz w:w="11920" w:h="16840"/>
      <w:pgMar w:top="1220" w:right="12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E1C"/>
    <w:multiLevelType w:val="multilevel"/>
    <w:tmpl w:val="8A3EFE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417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27F"/>
    <w:rsid w:val="004B4AD4"/>
    <w:rsid w:val="00507044"/>
    <w:rsid w:val="008D6205"/>
    <w:rsid w:val="00953F24"/>
    <w:rsid w:val="00D0727F"/>
    <w:rsid w:val="00E54ADA"/>
    <w:rsid w:val="00E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9A450"/>
  <w15:docId w15:val="{A1FD04E0-88AF-4782-BD86-C910F8C5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5023</Words>
  <Characters>28635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 PERMANA</cp:lastModifiedBy>
  <cp:revision>4</cp:revision>
  <dcterms:created xsi:type="dcterms:W3CDTF">2023-09-27T01:52:00Z</dcterms:created>
  <dcterms:modified xsi:type="dcterms:W3CDTF">2026-04-28T09:32:00Z</dcterms:modified>
</cp:coreProperties>
</file>