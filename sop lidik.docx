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1CBEA" w14:textId="77777777" w:rsidR="00D0727F" w:rsidRDefault="00953F24">
      <w:pPr>
        <w:spacing w:before="95"/>
        <w:ind w:left="4066"/>
      </w:pPr>
      <w:r>
        <w:pict w14:anchorId="00E6B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57pt">
            <v:imagedata r:id="rId5" o:title=""/>
          </v:shape>
        </w:pict>
      </w:r>
    </w:p>
    <w:p w14:paraId="6988D6BA" w14:textId="77777777" w:rsidR="00D0727F" w:rsidRDefault="00D0727F">
      <w:pPr>
        <w:spacing w:before="5" w:line="100" w:lineRule="exact"/>
        <w:rPr>
          <w:sz w:val="10"/>
          <w:szCs w:val="10"/>
        </w:rPr>
      </w:pPr>
    </w:p>
    <w:p w14:paraId="41A28E30" w14:textId="77777777" w:rsidR="00D0727F" w:rsidRDefault="00D0727F">
      <w:pPr>
        <w:spacing w:line="200" w:lineRule="exact"/>
      </w:pPr>
    </w:p>
    <w:p w14:paraId="1435A181" w14:textId="77777777" w:rsidR="00D0727F" w:rsidRDefault="00EC3791">
      <w:pPr>
        <w:spacing w:before="29" w:line="309" w:lineRule="auto"/>
        <w:ind w:left="1252" w:right="124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3"/>
          <w:sz w:val="24"/>
          <w:szCs w:val="24"/>
        </w:rPr>
        <w:t>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12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68819213" w14:textId="77777777" w:rsidR="00D0727F" w:rsidRDefault="00D0727F">
      <w:pPr>
        <w:spacing w:before="18" w:line="260" w:lineRule="exact"/>
        <w:rPr>
          <w:sz w:val="26"/>
          <w:szCs w:val="26"/>
        </w:rPr>
      </w:pPr>
    </w:p>
    <w:p w14:paraId="4DCDD64B" w14:textId="77777777" w:rsidR="00D0727F" w:rsidRDefault="00EC3791">
      <w:pPr>
        <w:ind w:left="3340" w:right="33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2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6CA2CA9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C4310C5" w14:textId="77777777" w:rsidR="00D0727F" w:rsidRDefault="00EC3791">
      <w:pPr>
        <w:ind w:left="4076" w:right="40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</w:t>
      </w:r>
    </w:p>
    <w:p w14:paraId="73E7309A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07407863" w14:textId="77777777" w:rsidR="00D0727F" w:rsidRDefault="00EC3791">
      <w:pPr>
        <w:spacing w:line="309" w:lineRule="auto"/>
        <w:ind w:left="2232" w:right="2223" w:hanging="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SE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R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</w:p>
    <w:p w14:paraId="4F572BEE" w14:textId="77777777" w:rsidR="00D0727F" w:rsidRDefault="00EC3791">
      <w:pPr>
        <w:spacing w:before="2"/>
        <w:ind w:left="1023" w:right="100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KUN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5E3D2B9E" w14:textId="77777777" w:rsidR="00D0727F" w:rsidRDefault="00D0727F">
      <w:pPr>
        <w:spacing w:before="18" w:line="260" w:lineRule="exact"/>
        <w:rPr>
          <w:sz w:val="26"/>
          <w:szCs w:val="26"/>
        </w:rPr>
      </w:pPr>
    </w:p>
    <w:p w14:paraId="6BBF2449" w14:textId="77777777" w:rsidR="00D0727F" w:rsidRDefault="00EC3791">
      <w:pPr>
        <w:spacing w:line="540" w:lineRule="atLeast"/>
        <w:ind w:left="2040" w:right="2029" w:firstLine="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4"/>
          <w:sz w:val="24"/>
          <w:szCs w:val="24"/>
        </w:rPr>
        <w:t>Y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H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1EE00732" w14:textId="77777777" w:rsidR="00D0727F" w:rsidRDefault="00EC3791">
      <w:pPr>
        <w:spacing w:before="80" w:line="260" w:lineRule="exact"/>
        <w:ind w:left="1987" w:right="19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K</w:t>
      </w:r>
      <w:r>
        <w:rPr>
          <w:rFonts w:ascii="Arial" w:eastAsia="Arial" w:hAnsi="Arial" w:cs="Arial"/>
          <w:b/>
          <w:position w:val="-1"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OLI</w:t>
      </w:r>
      <w:r>
        <w:rPr>
          <w:rFonts w:ascii="Arial" w:eastAsia="Arial" w:hAnsi="Arial" w:cs="Arial"/>
          <w:b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position w:val="-1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LI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position w:val="-1"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>,</w:t>
      </w:r>
    </w:p>
    <w:p w14:paraId="1380DA9D" w14:textId="77777777" w:rsidR="00D0727F" w:rsidRDefault="00D0727F">
      <w:pPr>
        <w:spacing w:before="16" w:line="280" w:lineRule="exact"/>
        <w:rPr>
          <w:sz w:val="28"/>
          <w:szCs w:val="28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443"/>
        <w:gridCol w:w="7144"/>
      </w:tblGrid>
      <w:tr w:rsidR="00D0727F" w14:paraId="7A24D02F" w14:textId="77777777">
        <w:trPr>
          <w:trHeight w:hRule="exact" w:val="358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514F7D85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18F31E7" w14:textId="77777777" w:rsidR="00D0727F" w:rsidRDefault="00EC3791">
            <w:pPr>
              <w:spacing w:before="69"/>
              <w:ind w:left="8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a.</w:t>
            </w:r>
          </w:p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1D7A5BEA" w14:textId="77777777" w:rsidR="00D0727F" w:rsidRDefault="00EC3791">
            <w:pPr>
              <w:spacing w:before="69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bah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ro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upa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D0727F" w14:paraId="0C3A33EC" w14:textId="77777777">
        <w:trPr>
          <w:trHeight w:hRule="exact" w:val="276"/>
        </w:trPr>
        <w:tc>
          <w:tcPr>
            <w:tcW w:w="2007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71539368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2E4AF232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pela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D0727F" w14:paraId="1DA96781" w14:textId="77777777">
        <w:trPr>
          <w:trHeight w:hRule="exact" w:val="276"/>
        </w:trPr>
        <w:tc>
          <w:tcPr>
            <w:tcW w:w="2007" w:type="dxa"/>
            <w:gridSpan w:val="2"/>
            <w:vMerge/>
            <w:tcBorders>
              <w:left w:val="nil"/>
              <w:right w:val="nil"/>
            </w:tcBorders>
          </w:tcPr>
          <w:p w14:paraId="2FE68A5A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3A565937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Nega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 </w:t>
            </w:r>
            <w:r>
              <w:rPr>
                <w:rFonts w:ascii="Arial" w:eastAsia="Arial" w:hAnsi="Arial" w:cs="Arial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one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 </w:t>
            </w:r>
            <w:r>
              <w:rPr>
                <w:rFonts w:ascii="Arial" w:eastAsia="Arial" w:hAnsi="Arial" w:cs="Arial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uga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 </w:t>
            </w:r>
            <w:r>
              <w:rPr>
                <w:rFonts w:ascii="Arial" w:eastAsia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D0727F" w14:paraId="666C2D4E" w14:textId="77777777">
        <w:trPr>
          <w:trHeight w:hRule="exact" w:val="276"/>
        </w:trPr>
        <w:tc>
          <w:tcPr>
            <w:tcW w:w="2007" w:type="dxa"/>
            <w:gridSpan w:val="2"/>
            <w:vMerge/>
            <w:tcBorders>
              <w:left w:val="nil"/>
              <w:right w:val="nil"/>
            </w:tcBorders>
          </w:tcPr>
          <w:p w14:paraId="06F46F26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6A58A984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gga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ung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,  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  <w:tr w:rsidR="00D0727F" w14:paraId="7821FDC9" w14:textId="77777777">
        <w:trPr>
          <w:trHeight w:hRule="exact" w:val="294"/>
        </w:trPr>
        <w:tc>
          <w:tcPr>
            <w:tcW w:w="2007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5F12E8F1" w14:textId="77777777" w:rsidR="00D0727F" w:rsidRDefault="00D0727F"/>
        </w:tc>
        <w:tc>
          <w:tcPr>
            <w:tcW w:w="7144" w:type="dxa"/>
            <w:tcBorders>
              <w:top w:val="nil"/>
              <w:left w:val="nil"/>
              <w:bottom w:val="nil"/>
              <w:right w:val="nil"/>
            </w:tcBorders>
          </w:tcPr>
          <w:p w14:paraId="737F5D0F" w14:textId="77777777" w:rsidR="00D0727F" w:rsidRDefault="00EC3791">
            <w:pPr>
              <w:spacing w:line="260" w:lineRule="exact"/>
              <w:ind w:left="16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iil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egi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</w:tbl>
    <w:p w14:paraId="4B11F33E" w14:textId="77777777" w:rsidR="00D0727F" w:rsidRDefault="00EC3791">
      <w:pPr>
        <w:spacing w:line="240" w:lineRule="exact"/>
        <w:ind w:left="2285" w:right="1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0AAD68AB" w14:textId="77777777" w:rsidR="00D0727F" w:rsidRDefault="00EC3791">
      <w:pPr>
        <w:ind w:left="2285" w:right="10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3995251D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29BD9DD5" w14:textId="77777777" w:rsidR="00D0727F" w:rsidRDefault="00EC3791">
      <w:pPr>
        <w:ind w:left="2285" w:right="99" w:hanging="5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ro 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id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ud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abel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g-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6A5CB5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19D1758" w14:textId="77777777" w:rsidR="00D0727F" w:rsidRDefault="00EC3791">
      <w:pPr>
        <w:ind w:left="2289" w:right="95" w:hanging="52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3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02953D79" w14:textId="77777777" w:rsidR="00D0727F" w:rsidRDefault="00EC3791">
      <w:pPr>
        <w:ind w:right="13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280" w:bottom="280" w:left="1260" w:header="720" w:footer="720" w:gutter="0"/>
          <w:cols w:space="720"/>
        </w:sect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32640EC5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</w:t>
      </w:r>
    </w:p>
    <w:p w14:paraId="4397694D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2AF9657" w14:textId="77777777" w:rsidR="00D0727F" w:rsidRDefault="00D0727F">
      <w:pPr>
        <w:spacing w:line="200" w:lineRule="exact"/>
      </w:pPr>
    </w:p>
    <w:p w14:paraId="45273DDB" w14:textId="77777777" w:rsidR="00D0727F" w:rsidRDefault="00D0727F">
      <w:pPr>
        <w:spacing w:line="200" w:lineRule="exact"/>
      </w:pPr>
    </w:p>
    <w:p w14:paraId="0D7CC185" w14:textId="77777777" w:rsidR="00D0727F" w:rsidRDefault="00EC3791">
      <w:pPr>
        <w:ind w:left="2245" w:right="81" w:hanging="212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lastRenderedPageBreak/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3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200</w:t>
      </w:r>
      <w:r>
        <w:rPr>
          <w:rFonts w:ascii="Arial" w:eastAsia="Arial" w:hAnsi="Arial" w:cs="Arial"/>
          <w:sz w:val="24"/>
          <w:szCs w:val="24"/>
        </w:rPr>
        <w:t xml:space="preserve">2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 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 (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68</w:t>
      </w:r>
      <w:r>
        <w:rPr>
          <w:rFonts w:ascii="Arial" w:eastAsia="Arial" w:hAnsi="Arial" w:cs="Arial"/>
          <w:sz w:val="24"/>
          <w:szCs w:val="24"/>
        </w:rPr>
        <w:t>);</w:t>
      </w:r>
    </w:p>
    <w:p w14:paraId="0618BF52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E706282" w14:textId="77777777" w:rsidR="00D0727F" w:rsidRDefault="00EC3791">
      <w:pPr>
        <w:ind w:left="2245" w:right="80" w:hanging="5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3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 (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3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42</w:t>
      </w:r>
      <w:r>
        <w:rPr>
          <w:rFonts w:ascii="Arial" w:eastAsia="Arial" w:hAnsi="Arial" w:cs="Arial"/>
          <w:spacing w:val="2"/>
          <w:sz w:val="24"/>
          <w:szCs w:val="24"/>
        </w:rPr>
        <w:t>5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);</w:t>
      </w:r>
    </w:p>
    <w:p w14:paraId="38801E7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61EBEFC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0491A304" w14:textId="77777777" w:rsidR="00D0727F" w:rsidRDefault="00EC3791">
      <w:pPr>
        <w:ind w:left="2245" w:right="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1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 xml:space="preserve">0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   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 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62277F4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4ADB27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72C63384" w14:textId="77777777" w:rsidR="00D0727F" w:rsidRDefault="00EC3791">
      <w:pPr>
        <w:ind w:left="2245" w:right="8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</w:p>
    <w:p w14:paraId="38B352AE" w14:textId="77777777" w:rsidR="00D0727F" w:rsidRDefault="00EC3791">
      <w:pPr>
        <w:ind w:left="2245" w:right="492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52779D46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1D96BE2" w14:textId="77777777" w:rsidR="00D0727F" w:rsidRDefault="00EC3791">
      <w:pPr>
        <w:ind w:left="17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</w:p>
    <w:p w14:paraId="1D0C94B2" w14:textId="77777777" w:rsidR="00D0727F" w:rsidRDefault="00EC3791">
      <w:pPr>
        <w:ind w:left="2245" w:right="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9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</w:p>
    <w:p w14:paraId="06B1311B" w14:textId="77777777" w:rsidR="00D0727F" w:rsidRDefault="00EC3791">
      <w:pPr>
        <w:ind w:left="2245" w:right="101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 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;</w:t>
      </w:r>
    </w:p>
    <w:p w14:paraId="56B59460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0F0A103A" w14:textId="77777777" w:rsidR="00D0727F" w:rsidRDefault="00EC3791">
      <w:pPr>
        <w:ind w:left="3707" w:right="371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101D4363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4DAED6ED" w14:textId="77777777" w:rsidR="00D0727F" w:rsidRDefault="00EC3791">
      <w:pPr>
        <w:ind w:left="1725" w:right="78" w:hanging="16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SI </w:t>
      </w:r>
      <w:r>
        <w:rPr>
          <w:rFonts w:ascii="Arial" w:eastAsia="Arial" w:hAnsi="Arial" w:cs="Arial"/>
          <w:b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 xml:space="preserve">ESI </w:t>
      </w:r>
      <w:r>
        <w:rPr>
          <w:rFonts w:ascii="Arial" w:eastAsia="Arial" w:hAnsi="Arial" w:cs="Arial"/>
          <w:b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>K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G S</w:t>
      </w:r>
      <w:r>
        <w:rPr>
          <w:rFonts w:ascii="Arial" w:eastAsia="Arial" w:hAnsi="Arial" w:cs="Arial"/>
          <w:b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SE</w:t>
      </w:r>
      <w:r>
        <w:rPr>
          <w:rFonts w:ascii="Arial" w:eastAsia="Arial" w:hAnsi="Arial" w:cs="Arial"/>
          <w:b/>
          <w:spacing w:val="-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r>
        <w:rPr>
          <w:rFonts w:ascii="Arial" w:eastAsia="Arial" w:hAnsi="Arial" w:cs="Arial"/>
          <w:b/>
          <w:spacing w:val="6"/>
          <w:sz w:val="24"/>
          <w:szCs w:val="24"/>
        </w:rPr>
        <w:t>P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6"/>
          <w:sz w:val="24"/>
          <w:szCs w:val="24"/>
        </w:rPr>
        <w:t>N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KUN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.</w:t>
      </w:r>
    </w:p>
    <w:p w14:paraId="47781126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6436AA7B" w14:textId="77777777" w:rsidR="00D0727F" w:rsidRDefault="00D0727F">
      <w:pPr>
        <w:spacing w:line="200" w:lineRule="exact"/>
      </w:pPr>
    </w:p>
    <w:p w14:paraId="20371C0F" w14:textId="77777777" w:rsidR="00D0727F" w:rsidRDefault="00D0727F">
      <w:pPr>
        <w:spacing w:line="200" w:lineRule="exact"/>
      </w:pPr>
    </w:p>
    <w:p w14:paraId="7D3C2A16" w14:textId="77777777" w:rsidR="00D0727F" w:rsidRDefault="00EC3791">
      <w:pPr>
        <w:spacing w:line="480" w:lineRule="auto"/>
        <w:ind w:left="3485" w:right="3491" w:firstLine="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I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M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08278881" w14:textId="77777777" w:rsidR="00D0727F" w:rsidRDefault="00EC3791">
      <w:pPr>
        <w:spacing w:before="11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:</w:t>
      </w:r>
    </w:p>
    <w:p w14:paraId="6FAC6FBD" w14:textId="77777777" w:rsidR="00D0727F" w:rsidRDefault="00D0727F">
      <w:pPr>
        <w:spacing w:line="120" w:lineRule="exact"/>
        <w:rPr>
          <w:sz w:val="12"/>
          <w:szCs w:val="12"/>
        </w:rPr>
      </w:pPr>
    </w:p>
    <w:p w14:paraId="45478C50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k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7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64DEAD34" w14:textId="77777777" w:rsidR="00D0727F" w:rsidRDefault="00D0727F">
      <w:pPr>
        <w:spacing w:line="120" w:lineRule="exact"/>
        <w:rPr>
          <w:sz w:val="12"/>
          <w:szCs w:val="12"/>
        </w:rPr>
      </w:pPr>
    </w:p>
    <w:p w14:paraId="4DA7A36B" w14:textId="77777777" w:rsidR="00D0727F" w:rsidRDefault="00EC3791">
      <w:pPr>
        <w:ind w:left="836" w:right="8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3351F8E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180862B4" w14:textId="77777777" w:rsidR="00D0727F" w:rsidRDefault="00D0727F">
      <w:pPr>
        <w:spacing w:line="200" w:lineRule="exact"/>
      </w:pPr>
    </w:p>
    <w:p w14:paraId="14BF5E3F" w14:textId="77777777" w:rsidR="00D0727F" w:rsidRDefault="00D0727F">
      <w:pPr>
        <w:spacing w:line="200" w:lineRule="exact"/>
      </w:pPr>
    </w:p>
    <w:p w14:paraId="0C8F5BF9" w14:textId="77777777" w:rsidR="00D0727F" w:rsidRDefault="00EC3791">
      <w:pPr>
        <w:ind w:right="120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72C82510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</w:t>
      </w:r>
    </w:p>
    <w:p w14:paraId="0342CD34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34C6F711" w14:textId="77777777" w:rsidR="00D0727F" w:rsidRDefault="00D0727F">
      <w:pPr>
        <w:spacing w:line="200" w:lineRule="exact"/>
      </w:pPr>
    </w:p>
    <w:p w14:paraId="50012357" w14:textId="77777777" w:rsidR="00D0727F" w:rsidRDefault="00D0727F">
      <w:pPr>
        <w:spacing w:line="200" w:lineRule="exact"/>
      </w:pPr>
    </w:p>
    <w:p w14:paraId="56B59B1E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anju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lastRenderedPageBreak/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00CB7ED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52F8B366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ro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7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 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8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A0721A7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EA2D616" w14:textId="77777777" w:rsidR="00D0727F" w:rsidRDefault="00EC3791">
      <w:pPr>
        <w:ind w:left="836" w:right="87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77FC02B3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A007ED9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 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KEPP.</w:t>
      </w:r>
    </w:p>
    <w:p w14:paraId="200EFB03" w14:textId="77777777" w:rsidR="00D0727F" w:rsidRDefault="00D0727F">
      <w:pPr>
        <w:spacing w:line="120" w:lineRule="exact"/>
        <w:rPr>
          <w:sz w:val="12"/>
          <w:szCs w:val="12"/>
        </w:rPr>
      </w:pPr>
    </w:p>
    <w:p w14:paraId="79C0740F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 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du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KEPP,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pidan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ewaj</w:t>
      </w:r>
      <w:r>
        <w:rPr>
          <w:rFonts w:ascii="Arial" w:eastAsia="Arial" w:hAnsi="Arial" w:cs="Arial"/>
          <w:spacing w:val="2"/>
          <w:sz w:val="24"/>
          <w:szCs w:val="24"/>
        </w:rPr>
        <w:t>ib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673158B6" w14:textId="77777777" w:rsidR="00D0727F" w:rsidRDefault="00D0727F">
      <w:pPr>
        <w:spacing w:line="120" w:lineRule="exact"/>
        <w:rPr>
          <w:sz w:val="12"/>
          <w:szCs w:val="12"/>
        </w:rPr>
      </w:pPr>
    </w:p>
    <w:p w14:paraId="6B25224B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ewajib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gadu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KEPP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-1"/>
          <w:sz w:val="24"/>
          <w:szCs w:val="24"/>
        </w:rPr>
        <w:t>and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0AA191D5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73645225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>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le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.</w:t>
      </w:r>
    </w:p>
    <w:p w14:paraId="6AB0575D" w14:textId="77777777" w:rsidR="00D0727F" w:rsidRDefault="00D0727F">
      <w:pPr>
        <w:spacing w:line="120" w:lineRule="exact"/>
        <w:rPr>
          <w:sz w:val="12"/>
          <w:szCs w:val="12"/>
        </w:rPr>
      </w:pPr>
    </w:p>
    <w:p w14:paraId="0A1489CB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10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ehub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0F6DFA7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29EED845" w14:textId="77777777" w:rsidR="00D0727F" w:rsidRDefault="00EC3791">
      <w:pPr>
        <w:ind w:left="836" w:right="83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r.</w:t>
      </w:r>
    </w:p>
    <w:p w14:paraId="4AEB974C" w14:textId="77777777" w:rsidR="00D0727F" w:rsidRDefault="00D0727F">
      <w:pPr>
        <w:spacing w:line="120" w:lineRule="exact"/>
        <w:rPr>
          <w:sz w:val="12"/>
          <w:szCs w:val="12"/>
        </w:rPr>
      </w:pPr>
    </w:p>
    <w:p w14:paraId="4B181C58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 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8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77043EB9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78E7287A" w14:textId="77777777" w:rsidR="00D0727F" w:rsidRDefault="00D0727F">
      <w:pPr>
        <w:spacing w:line="200" w:lineRule="exact"/>
      </w:pPr>
    </w:p>
    <w:p w14:paraId="5708D877" w14:textId="77777777" w:rsidR="00D0727F" w:rsidRDefault="00D0727F">
      <w:pPr>
        <w:spacing w:line="200" w:lineRule="exact"/>
      </w:pPr>
    </w:p>
    <w:p w14:paraId="2BB3F483" w14:textId="77777777" w:rsidR="00D0727F" w:rsidRDefault="00D0727F">
      <w:pPr>
        <w:spacing w:line="200" w:lineRule="exact"/>
      </w:pPr>
    </w:p>
    <w:p w14:paraId="31B8189D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r.</w:t>
      </w:r>
    </w:p>
    <w:p w14:paraId="7E94FC66" w14:textId="77777777" w:rsidR="00D0727F" w:rsidRDefault="00D0727F">
      <w:pPr>
        <w:spacing w:line="120" w:lineRule="exact"/>
        <w:rPr>
          <w:sz w:val="12"/>
          <w:szCs w:val="12"/>
        </w:rPr>
      </w:pPr>
    </w:p>
    <w:p w14:paraId="34A3CC31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10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0ADD4673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65E46AAA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unju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-1"/>
          <w:sz w:val="24"/>
          <w:szCs w:val="24"/>
        </w:rPr>
        <w:t>ahli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r.</w:t>
      </w:r>
    </w:p>
    <w:p w14:paraId="06DCE12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2B5CC56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16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jaw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b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736CEA29" w14:textId="77777777" w:rsidR="00D0727F" w:rsidRDefault="00D0727F">
      <w:pPr>
        <w:spacing w:line="120" w:lineRule="exact"/>
        <w:rPr>
          <w:sz w:val="12"/>
          <w:szCs w:val="12"/>
        </w:rPr>
      </w:pPr>
    </w:p>
    <w:p w14:paraId="34602ED1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17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gua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68F0CE95" w14:textId="77777777" w:rsidR="00D0727F" w:rsidRDefault="00D0727F">
      <w:pPr>
        <w:spacing w:before="7" w:line="100" w:lineRule="exact"/>
        <w:rPr>
          <w:sz w:val="11"/>
          <w:szCs w:val="11"/>
        </w:rPr>
      </w:pPr>
    </w:p>
    <w:p w14:paraId="79320EFB" w14:textId="77777777" w:rsidR="00D0727F" w:rsidRDefault="00EC3791">
      <w:pPr>
        <w:ind w:left="836" w:right="7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18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jaw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b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10759FC2" w14:textId="77777777" w:rsidR="00D0727F" w:rsidRDefault="00D0727F">
      <w:pPr>
        <w:spacing w:before="8" w:line="100" w:lineRule="exact"/>
        <w:rPr>
          <w:sz w:val="11"/>
          <w:szCs w:val="11"/>
        </w:rPr>
      </w:pPr>
    </w:p>
    <w:p w14:paraId="0B7E9099" w14:textId="77777777" w:rsidR="00D0727F" w:rsidRDefault="00EC3791">
      <w:pPr>
        <w:ind w:left="836" w:right="7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ca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.</w:t>
      </w:r>
    </w:p>
    <w:p w14:paraId="117DFD20" w14:textId="77777777" w:rsidR="00D0727F" w:rsidRDefault="00D0727F">
      <w:pPr>
        <w:spacing w:line="120" w:lineRule="exact"/>
        <w:rPr>
          <w:sz w:val="12"/>
          <w:szCs w:val="12"/>
        </w:rPr>
      </w:pPr>
    </w:p>
    <w:p w14:paraId="2964694D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7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0C287D0D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0852198B" w14:textId="77777777" w:rsidR="00D0727F" w:rsidRDefault="00EC3791">
      <w:pPr>
        <w:spacing w:line="243" w:lineRule="auto"/>
        <w:ind w:left="836" w:right="83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21</w:t>
      </w:r>
      <w:r>
        <w:rPr>
          <w:rFonts w:ascii="Arial" w:eastAsia="Arial" w:hAnsi="Arial" w:cs="Arial"/>
          <w:sz w:val="24"/>
          <w:szCs w:val="24"/>
        </w:rPr>
        <w:t xml:space="preserve">.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4"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eil</w:t>
      </w:r>
      <w:r>
        <w:rPr>
          <w:rFonts w:ascii="Arial" w:eastAsia="Arial" w:hAnsi="Arial" w:cs="Arial"/>
          <w:i/>
          <w:spacing w:val="2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0AA975A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3B7D37D4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 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DD39B9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4A045541" w14:textId="77777777" w:rsidR="00D0727F" w:rsidRDefault="00EC3791">
      <w:pPr>
        <w:ind w:left="836" w:right="84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h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z w:val="24"/>
          <w:szCs w:val="24"/>
        </w:rPr>
        <w:t xml:space="preserve">l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r.</w:t>
      </w:r>
    </w:p>
    <w:p w14:paraId="23478C4F" w14:textId="77777777" w:rsidR="00D0727F" w:rsidRDefault="00D0727F">
      <w:pPr>
        <w:spacing w:line="120" w:lineRule="exact"/>
        <w:rPr>
          <w:sz w:val="12"/>
          <w:szCs w:val="12"/>
        </w:rPr>
      </w:pPr>
    </w:p>
    <w:p w14:paraId="0ADE898B" w14:textId="77777777" w:rsidR="00D0727F" w:rsidRDefault="00EC3791">
      <w:pPr>
        <w:ind w:left="836" w:right="8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 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pid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64F60FB" w14:textId="77777777" w:rsidR="00D0727F" w:rsidRDefault="00D0727F">
      <w:pPr>
        <w:spacing w:line="120" w:lineRule="exact"/>
        <w:rPr>
          <w:sz w:val="12"/>
          <w:szCs w:val="12"/>
        </w:rPr>
      </w:pPr>
    </w:p>
    <w:p w14:paraId="7E483B98" w14:textId="77777777" w:rsidR="00D0727F" w:rsidRDefault="00EC3791">
      <w:pPr>
        <w:ind w:left="836" w:right="7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iha</w:t>
      </w:r>
      <w:r>
        <w:rPr>
          <w:rFonts w:ascii="Arial" w:eastAsia="Arial" w:hAnsi="Arial" w:cs="Arial"/>
          <w:sz w:val="24"/>
          <w:szCs w:val="24"/>
        </w:rPr>
        <w:t xml:space="preserve">l 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iw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KEPP,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idan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4234230" w14:textId="77777777" w:rsidR="00D0727F" w:rsidRDefault="00D0727F">
      <w:pPr>
        <w:spacing w:before="4" w:line="100" w:lineRule="exact"/>
        <w:rPr>
          <w:sz w:val="10"/>
          <w:szCs w:val="10"/>
        </w:rPr>
      </w:pPr>
    </w:p>
    <w:p w14:paraId="47AEEA9A" w14:textId="77777777" w:rsidR="00D0727F" w:rsidRDefault="00D0727F">
      <w:pPr>
        <w:spacing w:line="200" w:lineRule="exact"/>
      </w:pPr>
    </w:p>
    <w:p w14:paraId="1C6AF482" w14:textId="77777777" w:rsidR="00D0727F" w:rsidRDefault="00D0727F">
      <w:pPr>
        <w:spacing w:line="200" w:lineRule="exact"/>
      </w:pPr>
    </w:p>
    <w:p w14:paraId="4E32DB8B" w14:textId="77777777" w:rsidR="00D0727F" w:rsidRDefault="00D0727F">
      <w:pPr>
        <w:spacing w:line="200" w:lineRule="exact"/>
      </w:pPr>
    </w:p>
    <w:p w14:paraId="101D45CE" w14:textId="77777777" w:rsidR="00D0727F" w:rsidRDefault="00D0727F">
      <w:pPr>
        <w:spacing w:line="200" w:lineRule="exact"/>
      </w:pPr>
    </w:p>
    <w:p w14:paraId="4E0BAF4D" w14:textId="77777777" w:rsidR="00D0727F" w:rsidRDefault="00D0727F">
      <w:pPr>
        <w:spacing w:line="200" w:lineRule="exact"/>
      </w:pPr>
    </w:p>
    <w:p w14:paraId="3150F10B" w14:textId="77777777" w:rsidR="00D0727F" w:rsidRDefault="00EC3791">
      <w:pPr>
        <w:ind w:right="117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……</w:t>
      </w:r>
    </w:p>
    <w:p w14:paraId="093C0532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</w:t>
      </w:r>
    </w:p>
    <w:p w14:paraId="5EA00C9B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3D106E0D" w14:textId="77777777" w:rsidR="00D0727F" w:rsidRDefault="00D0727F">
      <w:pPr>
        <w:spacing w:line="200" w:lineRule="exact"/>
      </w:pPr>
    </w:p>
    <w:p w14:paraId="3A5AB719" w14:textId="77777777" w:rsidR="00D0727F" w:rsidRDefault="00D0727F">
      <w:pPr>
        <w:spacing w:line="200" w:lineRule="exact"/>
      </w:pPr>
    </w:p>
    <w:p w14:paraId="452F13C5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3A1656AA" w14:textId="77777777" w:rsidR="00D0727F" w:rsidRDefault="00D0727F">
      <w:pPr>
        <w:spacing w:line="280" w:lineRule="exact"/>
        <w:rPr>
          <w:sz w:val="28"/>
          <w:szCs w:val="28"/>
        </w:rPr>
      </w:pPr>
    </w:p>
    <w:p w14:paraId="06079965" w14:textId="77777777" w:rsidR="00D0727F" w:rsidRDefault="00EC3791">
      <w:pPr>
        <w:ind w:left="117" w:right="7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ju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ebag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pedo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elid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6C945ECD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305D7A3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622E30C0" w14:textId="77777777" w:rsidR="00D0727F" w:rsidRDefault="00D0727F">
      <w:pPr>
        <w:spacing w:line="280" w:lineRule="exact"/>
        <w:rPr>
          <w:sz w:val="28"/>
          <w:szCs w:val="28"/>
        </w:rPr>
      </w:pPr>
    </w:p>
    <w:p w14:paraId="211119D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:</w:t>
      </w:r>
    </w:p>
    <w:p w14:paraId="2819B3D0" w14:textId="77777777" w:rsidR="00D0727F" w:rsidRDefault="00D0727F">
      <w:pPr>
        <w:spacing w:line="160" w:lineRule="exact"/>
        <w:rPr>
          <w:sz w:val="16"/>
          <w:szCs w:val="16"/>
        </w:rPr>
      </w:pPr>
    </w:p>
    <w:p w14:paraId="7D13F073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0FC6D55" w14:textId="77777777" w:rsidR="00D0727F" w:rsidRDefault="00D0727F">
      <w:pPr>
        <w:spacing w:line="160" w:lineRule="exact"/>
        <w:rPr>
          <w:sz w:val="16"/>
          <w:szCs w:val="16"/>
        </w:rPr>
      </w:pPr>
    </w:p>
    <w:p w14:paraId="6EFB0B9A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2FF8F5DA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7CFC8894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abe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y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ab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6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;</w:t>
      </w:r>
    </w:p>
    <w:p w14:paraId="7F10948A" w14:textId="77777777" w:rsidR="00D0727F" w:rsidRDefault="00D0727F">
      <w:pPr>
        <w:spacing w:line="160" w:lineRule="exact"/>
        <w:rPr>
          <w:sz w:val="16"/>
          <w:szCs w:val="16"/>
        </w:rPr>
      </w:pPr>
    </w:p>
    <w:p w14:paraId="3A1F7F39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656088BE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436AD576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748BF40B" w14:textId="77777777" w:rsidR="00D0727F" w:rsidRDefault="00D0727F">
      <w:pPr>
        <w:spacing w:line="160" w:lineRule="exact"/>
        <w:rPr>
          <w:sz w:val="16"/>
          <w:szCs w:val="16"/>
        </w:rPr>
      </w:pPr>
    </w:p>
    <w:p w14:paraId="381E4494" w14:textId="77777777" w:rsidR="00D0727F" w:rsidRDefault="00EC3791">
      <w:pPr>
        <w:ind w:left="824" w:right="83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.        r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iaa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ahui</w:t>
      </w:r>
      <w:r>
        <w:rPr>
          <w:rFonts w:ascii="Arial" w:eastAsia="Arial" w:hAnsi="Arial" w:cs="Arial"/>
          <w:sz w:val="24"/>
          <w:szCs w:val="24"/>
        </w:rPr>
        <w:t xml:space="preserve">/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7C39C1E5" w14:textId="77777777" w:rsidR="00D0727F" w:rsidRDefault="00D0727F">
      <w:pPr>
        <w:spacing w:before="9" w:line="140" w:lineRule="exact"/>
        <w:rPr>
          <w:sz w:val="14"/>
          <w:szCs w:val="14"/>
        </w:rPr>
      </w:pPr>
    </w:p>
    <w:p w14:paraId="4ED0701E" w14:textId="77777777" w:rsidR="00D0727F" w:rsidRDefault="00D0727F">
      <w:pPr>
        <w:spacing w:line="200" w:lineRule="exact"/>
      </w:pPr>
    </w:p>
    <w:p w14:paraId="2D6A078A" w14:textId="77777777" w:rsidR="00D0727F" w:rsidRDefault="00D0727F">
      <w:pPr>
        <w:spacing w:line="200" w:lineRule="exact"/>
      </w:pPr>
    </w:p>
    <w:p w14:paraId="57B00E66" w14:textId="77777777" w:rsidR="00D0727F" w:rsidRDefault="00EC3791">
      <w:pPr>
        <w:ind w:left="4256" w:right="425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I</w:t>
      </w:r>
    </w:p>
    <w:p w14:paraId="18255405" w14:textId="77777777" w:rsidR="00D0727F" w:rsidRDefault="00EC3791">
      <w:pPr>
        <w:spacing w:before="2" w:line="540" w:lineRule="atLeast"/>
        <w:ind w:left="2541" w:right="254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BJ</w:t>
      </w:r>
      <w:r>
        <w:rPr>
          <w:rFonts w:ascii="Arial" w:eastAsia="Arial" w:hAnsi="Arial" w:cs="Arial"/>
          <w:b/>
          <w:sz w:val="24"/>
          <w:szCs w:val="24"/>
        </w:rPr>
        <w:t xml:space="preserve">EK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4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Kesa</w:t>
      </w:r>
      <w:r>
        <w:rPr>
          <w:rFonts w:ascii="Arial" w:eastAsia="Arial" w:hAnsi="Arial" w:cs="Arial"/>
          <w:b/>
          <w:sz w:val="24"/>
          <w:szCs w:val="24"/>
        </w:rPr>
        <w:t>tu</w:t>
      </w:r>
    </w:p>
    <w:p w14:paraId="6B150C0C" w14:textId="77777777" w:rsidR="00D0727F" w:rsidRDefault="00EC3791">
      <w:pPr>
        <w:ind w:left="4145" w:right="41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pacing w:val="2"/>
          <w:sz w:val="24"/>
          <w:szCs w:val="24"/>
        </w:rPr>
        <w:t>r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217C0619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2E02A98D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72F501A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2D20D308" w14:textId="77777777" w:rsidR="00D0727F" w:rsidRDefault="00D0727F">
      <w:pPr>
        <w:spacing w:line="200" w:lineRule="exact"/>
      </w:pPr>
    </w:p>
    <w:p w14:paraId="5F4CAEB9" w14:textId="77777777" w:rsidR="00D0727F" w:rsidRDefault="00D0727F">
      <w:pPr>
        <w:spacing w:line="200" w:lineRule="exact"/>
      </w:pPr>
    </w:p>
    <w:p w14:paraId="1BD7E0B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3D4FA2A" w14:textId="77777777" w:rsidR="00D0727F" w:rsidRDefault="00D0727F">
      <w:pPr>
        <w:spacing w:line="120" w:lineRule="exact"/>
        <w:rPr>
          <w:sz w:val="12"/>
          <w:szCs w:val="12"/>
        </w:rPr>
      </w:pPr>
    </w:p>
    <w:p w14:paraId="5C8DF8BE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D8C88E8" w14:textId="77777777" w:rsidR="00D0727F" w:rsidRDefault="00D0727F">
      <w:pPr>
        <w:spacing w:line="120" w:lineRule="exact"/>
        <w:rPr>
          <w:sz w:val="12"/>
          <w:szCs w:val="12"/>
        </w:rPr>
      </w:pPr>
    </w:p>
    <w:p w14:paraId="236D1E1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>;</w:t>
      </w:r>
    </w:p>
    <w:p w14:paraId="2C287B8D" w14:textId="77777777" w:rsidR="00D0727F" w:rsidRDefault="00D0727F">
      <w:pPr>
        <w:spacing w:line="120" w:lineRule="exact"/>
        <w:rPr>
          <w:sz w:val="12"/>
          <w:szCs w:val="12"/>
        </w:rPr>
      </w:pPr>
    </w:p>
    <w:p w14:paraId="28189B3A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307D317" w14:textId="77777777" w:rsidR="00D0727F" w:rsidRDefault="00D0727F">
      <w:pPr>
        <w:spacing w:line="120" w:lineRule="exact"/>
        <w:rPr>
          <w:sz w:val="12"/>
          <w:szCs w:val="12"/>
        </w:rPr>
      </w:pPr>
    </w:p>
    <w:p w14:paraId="6E39FD1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n.</w:t>
      </w:r>
    </w:p>
    <w:p w14:paraId="41AF05C4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27D02D9" w14:textId="77777777" w:rsidR="00D0727F" w:rsidRDefault="00EC3791">
      <w:pPr>
        <w:ind w:left="836" w:right="81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 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0E32615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6538D928" w14:textId="77777777" w:rsidR="00D0727F" w:rsidRDefault="00D0727F">
      <w:pPr>
        <w:spacing w:line="200" w:lineRule="exact"/>
      </w:pPr>
    </w:p>
    <w:p w14:paraId="50EFB217" w14:textId="77777777" w:rsidR="00D0727F" w:rsidRDefault="00D0727F">
      <w:pPr>
        <w:spacing w:line="200" w:lineRule="exact"/>
      </w:pPr>
    </w:p>
    <w:p w14:paraId="168FFF0A" w14:textId="77777777" w:rsidR="00D0727F" w:rsidRDefault="00EC3791">
      <w:pPr>
        <w:ind w:right="11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....</w:t>
      </w:r>
      <w:r>
        <w:rPr>
          <w:rFonts w:ascii="Arial" w:eastAsia="Arial" w:hAnsi="Arial" w:cs="Arial"/>
          <w:sz w:val="24"/>
          <w:szCs w:val="24"/>
        </w:rPr>
        <w:t>.</w:t>
      </w:r>
    </w:p>
    <w:p w14:paraId="2D37DE94" w14:textId="77777777" w:rsidR="00D0727F" w:rsidRDefault="00EC3791">
      <w:pPr>
        <w:spacing w:before="75"/>
        <w:ind w:left="4588" w:right="457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</w:t>
      </w:r>
    </w:p>
    <w:p w14:paraId="5362933B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7B71282" w14:textId="77777777" w:rsidR="00D0727F" w:rsidRDefault="00D0727F">
      <w:pPr>
        <w:spacing w:line="200" w:lineRule="exact"/>
      </w:pPr>
    </w:p>
    <w:p w14:paraId="154DB110" w14:textId="77777777" w:rsidR="00D0727F" w:rsidRDefault="00D0727F">
      <w:pPr>
        <w:spacing w:line="200" w:lineRule="exact"/>
      </w:pPr>
    </w:p>
    <w:p w14:paraId="608E7041" w14:textId="77777777" w:rsidR="00D0727F" w:rsidRDefault="00EC3791">
      <w:pPr>
        <w:ind w:left="876" w:right="9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     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sa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5375455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4F2826F" w14:textId="77777777" w:rsidR="00D0727F" w:rsidRDefault="00EC3791">
      <w:pPr>
        <w:ind w:left="876" w:right="97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)     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dugaa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gawa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Neg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ri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7682B603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F8D7B31" w14:textId="77777777" w:rsidR="00D0727F" w:rsidRDefault="00EC3791">
      <w:pPr>
        <w:ind w:left="876" w:right="99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41BBC212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B10FA03" w14:textId="77777777" w:rsidR="00D0727F" w:rsidRDefault="00EC3791">
      <w:pPr>
        <w:ind w:left="3853" w:right="383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</w:t>
      </w:r>
      <w:r>
        <w:rPr>
          <w:rFonts w:ascii="Arial" w:eastAsia="Arial" w:hAnsi="Arial" w:cs="Arial"/>
          <w:b/>
          <w:spacing w:val="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35543E40" w14:textId="77777777" w:rsidR="00D0727F" w:rsidRDefault="00EC3791">
      <w:pPr>
        <w:ind w:left="4320" w:right="43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Das</w:t>
      </w:r>
      <w:r>
        <w:rPr>
          <w:rFonts w:ascii="Arial" w:eastAsia="Arial" w:hAnsi="Arial" w:cs="Arial"/>
          <w:b/>
          <w:spacing w:val="2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</w:p>
    <w:p w14:paraId="7BE4EC12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1841720A" w14:textId="77777777" w:rsidR="00D0727F" w:rsidRDefault="00EC3791">
      <w:pPr>
        <w:spacing w:line="260" w:lineRule="exact"/>
        <w:ind w:left="4240" w:right="422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lastRenderedPageBreak/>
        <w:t>P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asa</w:t>
      </w:r>
      <w:r>
        <w:rPr>
          <w:rFonts w:ascii="Arial" w:eastAsia="Arial" w:hAnsi="Arial" w:cs="Arial"/>
          <w:b/>
          <w:position w:val="-1"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5</w:t>
      </w:r>
    </w:p>
    <w:p w14:paraId="21C0BB15" w14:textId="77777777" w:rsidR="00D0727F" w:rsidRDefault="00D0727F">
      <w:pPr>
        <w:spacing w:before="16" w:line="200" w:lineRule="exact"/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886"/>
        <w:gridCol w:w="4774"/>
        <w:gridCol w:w="721"/>
        <w:gridCol w:w="1215"/>
        <w:gridCol w:w="1012"/>
      </w:tblGrid>
      <w:tr w:rsidR="00D0727F" w14:paraId="0324EC66" w14:textId="77777777">
        <w:trPr>
          <w:trHeight w:hRule="exact" w:val="41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9D5D91C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1BF70820" w14:textId="77777777" w:rsidR="00D0727F" w:rsidRDefault="00EC3791">
            <w:pPr>
              <w:spacing w:before="69"/>
              <w:ind w:left="220" w:right="-2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EFF7E53" w14:textId="77777777" w:rsidR="00D0727F" w:rsidRDefault="00EC3791">
            <w:pPr>
              <w:spacing w:before="69"/>
              <w:ind w:left="3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z w:val="24"/>
                <w:szCs w:val="24"/>
              </w:rPr>
              <w:t>a 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nal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2948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5A9E3A06" w14:textId="77777777" w:rsidR="00D0727F" w:rsidRDefault="00D0727F"/>
        </w:tc>
      </w:tr>
      <w:tr w:rsidR="00D0727F" w14:paraId="20210B23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A8DADF7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6857BD50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09069C14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lapo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2948" w:type="dxa"/>
            <w:gridSpan w:val="3"/>
            <w:vMerge/>
            <w:tcBorders>
              <w:left w:val="nil"/>
              <w:right w:val="nil"/>
            </w:tcBorders>
          </w:tcPr>
          <w:p w14:paraId="5D9E61F6" w14:textId="77777777" w:rsidR="00D0727F" w:rsidRDefault="00D0727F"/>
        </w:tc>
      </w:tr>
      <w:tr w:rsidR="00D0727F" w14:paraId="4A7CAF2F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EB4FF5A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70B4FE07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A8246AE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uan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2948" w:type="dxa"/>
            <w:gridSpan w:val="3"/>
            <w:vMerge/>
            <w:tcBorders>
              <w:left w:val="nil"/>
              <w:right w:val="nil"/>
            </w:tcBorders>
          </w:tcPr>
          <w:p w14:paraId="22DE7008" w14:textId="77777777" w:rsidR="00D0727F" w:rsidRDefault="00D0727F"/>
        </w:tc>
      </w:tr>
      <w:tr w:rsidR="00D0727F" w14:paraId="05FA87B6" w14:textId="77777777">
        <w:trPr>
          <w:trHeight w:hRule="exact" w:val="39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C597478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7ED5E3A0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6E8A6EA1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lapo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i/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2948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4FC2F9EB" w14:textId="77777777" w:rsidR="00D0727F" w:rsidRDefault="00D0727F"/>
        </w:tc>
      </w:tr>
      <w:tr w:rsidR="00D0727F" w14:paraId="4BC233AB" w14:textId="77777777">
        <w:trPr>
          <w:trHeight w:hRule="exact" w:val="354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73514B3" w14:textId="77777777" w:rsidR="00D0727F" w:rsidRDefault="00D0727F"/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4A681116" w14:textId="77777777" w:rsidR="00D0727F" w:rsidRDefault="00EC3791">
            <w:pPr>
              <w:spacing w:before="47"/>
              <w:ind w:left="2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15644ECA" w14:textId="77777777" w:rsidR="00D0727F" w:rsidRDefault="00EC3791">
            <w:pPr>
              <w:spacing w:before="47"/>
              <w:ind w:left="3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Ren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 </w:t>
            </w:r>
            <w:r>
              <w:rPr>
                <w:rFonts w:ascii="Arial" w:eastAsia="Arial" w:hAnsi="Arial" w:cs="Arial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 </w:t>
            </w:r>
            <w:r>
              <w:rPr>
                <w:rFonts w:ascii="Arial" w:eastAsia="Arial" w:hAnsi="Arial" w:cs="Arial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42F4E09" w14:textId="77777777" w:rsidR="00D0727F" w:rsidRDefault="00EC3791">
            <w:pPr>
              <w:spacing w:before="47"/>
              <w:ind w:left="12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65D18104" w14:textId="77777777" w:rsidR="00D0727F" w:rsidRDefault="00EC3791">
            <w:pPr>
              <w:spacing w:before="47"/>
              <w:ind w:left="1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14F56D0" w14:textId="77777777" w:rsidR="00D0727F" w:rsidRDefault="00EC3791">
            <w:pPr>
              <w:spacing w:before="47"/>
              <w:ind w:left="1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</w:tbl>
    <w:p w14:paraId="7444F33F" w14:textId="77777777" w:rsidR="00D0727F" w:rsidRDefault="00EC3791">
      <w:pPr>
        <w:spacing w:line="240" w:lineRule="exact"/>
        <w:ind w:left="15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1434A6B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2EC3A1B" w14:textId="77777777" w:rsidR="00D0727F" w:rsidRDefault="00EC3791">
      <w:pPr>
        <w:ind w:left="876" w:right="10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7B7DFB2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2B1986E6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0D58FD26" w14:textId="77777777" w:rsidR="00D0727F" w:rsidRDefault="00D0727F">
      <w:pPr>
        <w:spacing w:line="120" w:lineRule="exact"/>
        <w:rPr>
          <w:sz w:val="12"/>
          <w:szCs w:val="12"/>
        </w:rPr>
      </w:pPr>
    </w:p>
    <w:p w14:paraId="29F45B3F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1E5D3B75" w14:textId="77777777" w:rsidR="00D0727F" w:rsidRDefault="00D0727F">
      <w:pPr>
        <w:spacing w:line="120" w:lineRule="exact"/>
        <w:rPr>
          <w:sz w:val="12"/>
          <w:szCs w:val="12"/>
        </w:rPr>
      </w:pPr>
    </w:p>
    <w:p w14:paraId="79BEBA7D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25053616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53F8BA64" w14:textId="77777777" w:rsidR="00D0727F" w:rsidRDefault="00EC3791">
      <w:pPr>
        <w:ind w:left="876" w:right="10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08136459" w14:textId="77777777" w:rsidR="00D0727F" w:rsidRDefault="00D0727F">
      <w:pPr>
        <w:spacing w:line="120" w:lineRule="exact"/>
        <w:rPr>
          <w:sz w:val="12"/>
          <w:szCs w:val="12"/>
        </w:rPr>
      </w:pPr>
    </w:p>
    <w:p w14:paraId="6AFD71E3" w14:textId="77777777" w:rsidR="00D0727F" w:rsidRDefault="00EC3791">
      <w:pPr>
        <w:ind w:left="86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</w:p>
    <w:p w14:paraId="1806FD37" w14:textId="77777777" w:rsidR="00D0727F" w:rsidRDefault="00EC3791">
      <w:pPr>
        <w:ind w:left="15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i;</w:t>
      </w:r>
    </w:p>
    <w:p w14:paraId="5F2CE23F" w14:textId="77777777" w:rsidR="00D0727F" w:rsidRDefault="00D0727F">
      <w:pPr>
        <w:spacing w:line="120" w:lineRule="exact"/>
        <w:rPr>
          <w:sz w:val="12"/>
          <w:szCs w:val="12"/>
        </w:rPr>
      </w:pPr>
    </w:p>
    <w:p w14:paraId="57F07EBA" w14:textId="77777777" w:rsidR="00D0727F" w:rsidRDefault="00EC3791">
      <w:pPr>
        <w:spacing w:line="344" w:lineRule="auto"/>
        <w:ind w:left="864" w:right="40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apolda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id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403A785E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1E287CFA" w14:textId="77777777" w:rsidR="00D0727F" w:rsidRDefault="00EC3791">
      <w:pPr>
        <w:ind w:left="876" w:right="102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 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 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124F3999" w14:textId="77777777" w:rsidR="00D0727F" w:rsidRDefault="00D0727F">
      <w:pPr>
        <w:spacing w:line="200" w:lineRule="exact"/>
      </w:pPr>
    </w:p>
    <w:p w14:paraId="04614D98" w14:textId="77777777" w:rsidR="00D0727F" w:rsidRDefault="00D0727F">
      <w:pPr>
        <w:spacing w:line="200" w:lineRule="exact"/>
      </w:pPr>
    </w:p>
    <w:p w14:paraId="23EA7DBD" w14:textId="77777777" w:rsidR="00D0727F" w:rsidRDefault="00D0727F">
      <w:pPr>
        <w:spacing w:line="200" w:lineRule="exact"/>
      </w:pPr>
    </w:p>
    <w:p w14:paraId="75E67401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24FD3AFC" w14:textId="77777777" w:rsidR="00D0727F" w:rsidRDefault="00EC3791">
      <w:pPr>
        <w:ind w:right="139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280" w:bottom="280" w:left="126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21CC8953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</w:t>
      </w:r>
    </w:p>
    <w:p w14:paraId="3EBCFC56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73293825" w14:textId="77777777" w:rsidR="00D0727F" w:rsidRDefault="00D0727F">
      <w:pPr>
        <w:spacing w:line="200" w:lineRule="exact"/>
      </w:pPr>
    </w:p>
    <w:p w14:paraId="0F5BD988" w14:textId="77777777" w:rsidR="00D0727F" w:rsidRDefault="00D0727F">
      <w:pPr>
        <w:spacing w:line="200" w:lineRule="exact"/>
      </w:pPr>
    </w:p>
    <w:p w14:paraId="51B4F412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26044330" w14:textId="77777777" w:rsidR="00D0727F" w:rsidRDefault="00D0727F">
      <w:pPr>
        <w:spacing w:line="280" w:lineRule="exact"/>
        <w:rPr>
          <w:sz w:val="28"/>
          <w:szCs w:val="28"/>
        </w:rPr>
      </w:pPr>
    </w:p>
    <w:p w14:paraId="0C924A74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5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:</w:t>
      </w:r>
    </w:p>
    <w:p w14:paraId="633EF897" w14:textId="77777777" w:rsidR="00D0727F" w:rsidRDefault="00D0727F">
      <w:pPr>
        <w:spacing w:line="120" w:lineRule="exact"/>
        <w:rPr>
          <w:sz w:val="12"/>
          <w:szCs w:val="12"/>
        </w:rPr>
      </w:pPr>
    </w:p>
    <w:p w14:paraId="01D3986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12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>na</w:t>
      </w:r>
    </w:p>
    <w:p w14:paraId="2D89FE82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-1"/>
          <w:sz w:val="24"/>
          <w:szCs w:val="24"/>
        </w:rPr>
        <w:t>iad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z w:val="24"/>
          <w:szCs w:val="24"/>
        </w:rPr>
        <w:t>);</w:t>
      </w:r>
    </w:p>
    <w:p w14:paraId="21F59454" w14:textId="77777777" w:rsidR="00D0727F" w:rsidRDefault="00D0727F">
      <w:pPr>
        <w:spacing w:line="120" w:lineRule="exact"/>
        <w:rPr>
          <w:sz w:val="12"/>
          <w:szCs w:val="12"/>
        </w:rPr>
      </w:pPr>
    </w:p>
    <w:p w14:paraId="65480F7D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sa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1887185D" w14:textId="77777777" w:rsidR="00D0727F" w:rsidRDefault="00D0727F">
      <w:pPr>
        <w:spacing w:line="120" w:lineRule="exact"/>
        <w:rPr>
          <w:sz w:val="12"/>
          <w:szCs w:val="12"/>
        </w:rPr>
      </w:pPr>
    </w:p>
    <w:p w14:paraId="11BE551F" w14:textId="77777777" w:rsidR="00D0727F" w:rsidRDefault="00EC3791">
      <w:pPr>
        <w:ind w:left="1533" w:right="78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r.</w:t>
      </w:r>
    </w:p>
    <w:p w14:paraId="4DD4359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119C071" w14:textId="77777777" w:rsidR="00D0727F" w:rsidRDefault="00EC3791">
      <w:pPr>
        <w:ind w:left="76" w:right="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”A”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33F8AB48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65CFC923" w14:textId="77777777" w:rsidR="00D0727F" w:rsidRDefault="00D0727F">
      <w:pPr>
        <w:spacing w:before="5" w:line="160" w:lineRule="exact"/>
        <w:rPr>
          <w:sz w:val="17"/>
          <w:szCs w:val="17"/>
        </w:rPr>
      </w:pPr>
    </w:p>
    <w:p w14:paraId="6F6437B4" w14:textId="77777777" w:rsidR="00D0727F" w:rsidRDefault="00EC3791">
      <w:pPr>
        <w:spacing w:line="540" w:lineRule="exact"/>
        <w:ind w:left="3157" w:right="3168" w:firstLine="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II</w:t>
      </w:r>
      <w:r>
        <w:rPr>
          <w:rFonts w:ascii="Arial" w:eastAsia="Arial" w:hAnsi="Arial" w:cs="Arial"/>
          <w:b/>
          <w:sz w:val="24"/>
          <w:szCs w:val="24"/>
        </w:rPr>
        <w:t>I 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YE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K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Kesa</w:t>
      </w:r>
      <w:r>
        <w:rPr>
          <w:rFonts w:ascii="Arial" w:eastAsia="Arial" w:hAnsi="Arial" w:cs="Arial"/>
          <w:b/>
          <w:sz w:val="24"/>
          <w:szCs w:val="24"/>
        </w:rPr>
        <w:t>tu</w:t>
      </w:r>
    </w:p>
    <w:p w14:paraId="72B9D51F" w14:textId="77777777" w:rsidR="00D0727F" w:rsidRDefault="00EC3791">
      <w:pPr>
        <w:spacing w:line="200" w:lineRule="exact"/>
        <w:ind w:left="3260" w:right="326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ak</w:t>
      </w:r>
      <w:r>
        <w:rPr>
          <w:rFonts w:ascii="Arial" w:eastAsia="Arial" w:hAnsi="Arial" w:cs="Arial"/>
          <w:b/>
          <w:spacing w:val="2"/>
          <w:position w:val="1"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n</w:t>
      </w:r>
      <w:r>
        <w:rPr>
          <w:rFonts w:ascii="Arial" w:eastAsia="Arial" w:hAnsi="Arial" w:cs="Arial"/>
          <w:b/>
          <w:position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1"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position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6"/>
          <w:position w:val="1"/>
          <w:sz w:val="24"/>
          <w:szCs w:val="24"/>
        </w:rPr>
        <w:t>y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position w:val="1"/>
          <w:sz w:val="24"/>
          <w:szCs w:val="24"/>
        </w:rPr>
        <w:t>lidi</w:t>
      </w:r>
      <w:r>
        <w:rPr>
          <w:rFonts w:ascii="Arial" w:eastAsia="Arial" w:hAnsi="Arial" w:cs="Arial"/>
          <w:b/>
          <w:spacing w:val="-1"/>
          <w:position w:val="1"/>
          <w:sz w:val="24"/>
          <w:szCs w:val="24"/>
        </w:rPr>
        <w:t>ka</w:t>
      </w:r>
      <w:r>
        <w:rPr>
          <w:rFonts w:ascii="Arial" w:eastAsia="Arial" w:hAnsi="Arial" w:cs="Arial"/>
          <w:b/>
          <w:position w:val="1"/>
          <w:sz w:val="24"/>
          <w:szCs w:val="24"/>
        </w:rPr>
        <w:t>n</w:t>
      </w:r>
    </w:p>
    <w:p w14:paraId="5E31F34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D4EF616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1943772C" w14:textId="77777777" w:rsidR="00D0727F" w:rsidRDefault="00D0727F">
      <w:pPr>
        <w:spacing w:line="280" w:lineRule="exact"/>
        <w:rPr>
          <w:sz w:val="28"/>
          <w:szCs w:val="28"/>
        </w:rPr>
      </w:pPr>
    </w:p>
    <w:p w14:paraId="4C3F89E8" w14:textId="77777777" w:rsidR="00D0727F" w:rsidRDefault="00EC3791">
      <w:pPr>
        <w:ind w:left="76" w:right="8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si</w:t>
      </w:r>
    </w:p>
    <w:p w14:paraId="3C9A6897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.</w:t>
      </w:r>
    </w:p>
    <w:p w14:paraId="0AAB447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76F753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39F14202" w14:textId="77777777" w:rsidR="00D0727F" w:rsidRDefault="00D0727F">
      <w:pPr>
        <w:spacing w:line="120" w:lineRule="exact"/>
        <w:rPr>
          <w:sz w:val="12"/>
          <w:szCs w:val="12"/>
        </w:rPr>
      </w:pPr>
    </w:p>
    <w:p w14:paraId="777E1DF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3C4F90E0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5375B19F" w14:textId="77777777" w:rsidR="00D0727F" w:rsidRDefault="00EC3791">
      <w:pPr>
        <w:spacing w:line="344" w:lineRule="auto"/>
        <w:ind w:left="824" w:right="160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52C0F34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6650340D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2DE9C1B9" w14:textId="77777777" w:rsidR="00D0727F" w:rsidRDefault="00D0727F">
      <w:pPr>
        <w:spacing w:line="280" w:lineRule="exact"/>
        <w:rPr>
          <w:sz w:val="28"/>
          <w:szCs w:val="28"/>
        </w:rPr>
      </w:pPr>
    </w:p>
    <w:p w14:paraId="7BB9985E" w14:textId="77777777" w:rsidR="00D0727F" w:rsidRDefault="00EC3791">
      <w:pPr>
        <w:ind w:left="117" w:right="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nggo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:</w:t>
      </w:r>
    </w:p>
    <w:p w14:paraId="1A1736E7" w14:textId="77777777" w:rsidR="00D0727F" w:rsidRDefault="00D0727F">
      <w:pPr>
        <w:spacing w:line="160" w:lineRule="exact"/>
        <w:rPr>
          <w:sz w:val="16"/>
          <w:szCs w:val="16"/>
        </w:rPr>
      </w:pPr>
    </w:p>
    <w:p w14:paraId="07A1ED00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KEPP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pidan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6A0DCB80" w14:textId="77777777" w:rsidR="00D0727F" w:rsidRDefault="00D0727F">
      <w:pPr>
        <w:spacing w:line="160" w:lineRule="exact"/>
        <w:rPr>
          <w:sz w:val="16"/>
          <w:szCs w:val="16"/>
        </w:rPr>
      </w:pPr>
    </w:p>
    <w:p w14:paraId="2E44D7AD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212CA16" w14:textId="77777777" w:rsidR="00D0727F" w:rsidRDefault="00D0727F">
      <w:pPr>
        <w:spacing w:line="160" w:lineRule="exact"/>
        <w:rPr>
          <w:sz w:val="16"/>
          <w:szCs w:val="16"/>
        </w:rPr>
      </w:pPr>
    </w:p>
    <w:p w14:paraId="45DF7759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wawan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8F26481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7606742A" w14:textId="77777777" w:rsidR="00D0727F" w:rsidRDefault="00EC3791">
      <w:pPr>
        <w:ind w:left="76" w:right="8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m</w:t>
      </w:r>
    </w:p>
    <w:p w14:paraId="70A35E26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a Ac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ga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p w14:paraId="465FD16A" w14:textId="77777777" w:rsidR="00D0727F" w:rsidRDefault="00D0727F">
      <w:pPr>
        <w:spacing w:before="6" w:line="160" w:lineRule="exact"/>
        <w:rPr>
          <w:sz w:val="16"/>
          <w:szCs w:val="16"/>
        </w:rPr>
      </w:pPr>
    </w:p>
    <w:p w14:paraId="5D8E3E75" w14:textId="77777777" w:rsidR="00D0727F" w:rsidRDefault="00D0727F">
      <w:pPr>
        <w:spacing w:line="200" w:lineRule="exact"/>
      </w:pPr>
    </w:p>
    <w:p w14:paraId="34FEF5C2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 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3426D27E" w14:textId="77777777" w:rsidR="00D0727F" w:rsidRDefault="00D0727F">
      <w:pPr>
        <w:spacing w:line="160" w:lineRule="exact"/>
        <w:rPr>
          <w:sz w:val="16"/>
          <w:szCs w:val="16"/>
        </w:rPr>
      </w:pPr>
    </w:p>
    <w:p w14:paraId="5065FC65" w14:textId="77777777" w:rsidR="00D0727F" w:rsidRDefault="00EC3791">
      <w:pPr>
        <w:ind w:left="824" w:right="82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390999C" w14:textId="77777777" w:rsidR="00D0727F" w:rsidRDefault="00D0727F">
      <w:pPr>
        <w:spacing w:line="160" w:lineRule="exact"/>
        <w:rPr>
          <w:sz w:val="16"/>
          <w:szCs w:val="16"/>
        </w:rPr>
      </w:pPr>
    </w:p>
    <w:p w14:paraId="0D61FD98" w14:textId="77777777" w:rsidR="00D0727F" w:rsidRDefault="00EC3791">
      <w:pPr>
        <w:ind w:left="824" w:right="8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34A76E1" w14:textId="77777777" w:rsidR="00D0727F" w:rsidRDefault="00D0727F">
      <w:pPr>
        <w:spacing w:line="160" w:lineRule="exact"/>
        <w:rPr>
          <w:sz w:val="16"/>
          <w:szCs w:val="16"/>
        </w:rPr>
      </w:pPr>
    </w:p>
    <w:p w14:paraId="5ABF543A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5"/>
          <w:sz w:val="24"/>
          <w:szCs w:val="24"/>
        </w:rPr>
        <w:t>/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6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da</w:t>
      </w:r>
      <w:r>
        <w:rPr>
          <w:rFonts w:ascii="Arial" w:eastAsia="Arial" w:hAnsi="Arial" w:cs="Arial"/>
          <w:sz w:val="24"/>
          <w:szCs w:val="24"/>
        </w:rPr>
        <w:t>n</w:t>
      </w:r>
    </w:p>
    <w:p w14:paraId="790F21A4" w14:textId="77777777" w:rsidR="00D0727F" w:rsidRDefault="00D0727F">
      <w:pPr>
        <w:spacing w:line="160" w:lineRule="exact"/>
        <w:rPr>
          <w:sz w:val="16"/>
          <w:szCs w:val="16"/>
        </w:rPr>
      </w:pPr>
    </w:p>
    <w:p w14:paraId="548A88FD" w14:textId="77777777" w:rsidR="00D0727F" w:rsidRDefault="00EC3791">
      <w:pPr>
        <w:ind w:left="824" w:right="80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61B627DA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2423BD26" w14:textId="77777777" w:rsidR="00D0727F" w:rsidRDefault="00EC3791">
      <w:pPr>
        <w:ind w:left="3813" w:right="381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Ba</w:t>
      </w:r>
      <w:r>
        <w:rPr>
          <w:rFonts w:ascii="Arial" w:eastAsia="Arial" w:hAnsi="Arial" w:cs="Arial"/>
          <w:b/>
          <w:spacing w:val="1"/>
          <w:sz w:val="24"/>
          <w:szCs w:val="24"/>
        </w:rPr>
        <w:t>gi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Ke</w:t>
      </w:r>
      <w:r>
        <w:rPr>
          <w:rFonts w:ascii="Arial" w:eastAsia="Arial" w:hAnsi="Arial" w:cs="Arial"/>
          <w:b/>
          <w:spacing w:val="1"/>
          <w:sz w:val="24"/>
          <w:szCs w:val="24"/>
        </w:rPr>
        <w:t>du</w:t>
      </w:r>
      <w:r>
        <w:rPr>
          <w:rFonts w:ascii="Arial" w:eastAsia="Arial" w:hAnsi="Arial" w:cs="Arial"/>
          <w:b/>
          <w:sz w:val="24"/>
          <w:szCs w:val="24"/>
        </w:rPr>
        <w:t>a</w:t>
      </w:r>
    </w:p>
    <w:p w14:paraId="0A1C2450" w14:textId="77777777" w:rsidR="00D0727F" w:rsidRDefault="00EC3791">
      <w:pPr>
        <w:ind w:left="3888" w:right="389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ak</w:t>
      </w:r>
      <w:r>
        <w:rPr>
          <w:rFonts w:ascii="Arial" w:eastAsia="Arial" w:hAnsi="Arial" w:cs="Arial"/>
          <w:b/>
          <w:spacing w:val="2"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74A9CBC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0FC8743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62DDDEB1" w14:textId="77777777" w:rsidR="00D0727F" w:rsidRDefault="00EC3791">
      <w:pPr>
        <w:ind w:left="3493" w:right="349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6"/>
          <w:sz w:val="24"/>
          <w:szCs w:val="24"/>
        </w:rPr>
        <w:t>y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lidi</w:t>
      </w:r>
      <w:r>
        <w:rPr>
          <w:rFonts w:ascii="Arial" w:eastAsia="Arial" w:hAnsi="Arial" w:cs="Arial"/>
          <w:b/>
          <w:spacing w:val="-1"/>
          <w:sz w:val="24"/>
          <w:szCs w:val="24"/>
        </w:rPr>
        <w:t>ka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74B525D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4794E0B" w14:textId="77777777" w:rsidR="00D0727F" w:rsidRDefault="00EC3791">
      <w:pPr>
        <w:ind w:left="4200" w:right="4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1CB3EAF8" w14:textId="77777777" w:rsidR="00D0727F" w:rsidRDefault="00D0727F">
      <w:pPr>
        <w:spacing w:line="280" w:lineRule="exact"/>
        <w:rPr>
          <w:sz w:val="28"/>
          <w:szCs w:val="28"/>
        </w:rPr>
      </w:pPr>
    </w:p>
    <w:p w14:paraId="3D49DFF2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ahapa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56211510" w14:textId="77777777" w:rsidR="00D0727F" w:rsidRDefault="00D0727F">
      <w:pPr>
        <w:spacing w:line="160" w:lineRule="exact"/>
        <w:rPr>
          <w:sz w:val="16"/>
          <w:szCs w:val="16"/>
        </w:rPr>
      </w:pPr>
    </w:p>
    <w:p w14:paraId="4E31F1F6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D1C3A77" w14:textId="77777777" w:rsidR="00D0727F" w:rsidRDefault="00D0727F">
      <w:pPr>
        <w:spacing w:line="160" w:lineRule="exact"/>
        <w:rPr>
          <w:sz w:val="16"/>
          <w:szCs w:val="16"/>
        </w:rPr>
      </w:pPr>
    </w:p>
    <w:p w14:paraId="6EFBC7BC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4C2A75B3" w14:textId="77777777" w:rsidR="00D0727F" w:rsidRDefault="00D0727F">
      <w:pPr>
        <w:spacing w:line="160" w:lineRule="exact"/>
        <w:rPr>
          <w:sz w:val="16"/>
          <w:szCs w:val="16"/>
        </w:rPr>
      </w:pPr>
    </w:p>
    <w:p w14:paraId="13F23E5B" w14:textId="77777777" w:rsidR="00D0727F" w:rsidRDefault="00EC3791">
      <w:pPr>
        <w:spacing w:line="378" w:lineRule="auto"/>
        <w:ind w:left="117" w:right="665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F4ED2DE" w14:textId="77777777" w:rsidR="00D0727F" w:rsidRDefault="00D0727F">
      <w:pPr>
        <w:spacing w:before="7" w:line="100" w:lineRule="exact"/>
        <w:rPr>
          <w:sz w:val="11"/>
          <w:szCs w:val="11"/>
        </w:rPr>
      </w:pPr>
    </w:p>
    <w:p w14:paraId="1DFC7620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794C7D8B" w14:textId="77777777" w:rsidR="00D0727F" w:rsidRDefault="00EC3791">
      <w:pPr>
        <w:ind w:left="3865" w:right="38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ere</w:t>
      </w:r>
      <w:r>
        <w:rPr>
          <w:rFonts w:ascii="Arial" w:eastAsia="Arial" w:hAnsi="Arial" w:cs="Arial"/>
          <w:b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ca</w:t>
      </w:r>
      <w:r>
        <w:rPr>
          <w:rFonts w:ascii="Arial" w:eastAsia="Arial" w:hAnsi="Arial" w:cs="Arial"/>
          <w:b/>
          <w:spacing w:val="5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aa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0679281F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7104F30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65EBE4C6" w14:textId="77777777" w:rsidR="00D0727F" w:rsidRDefault="00D0727F">
      <w:pPr>
        <w:spacing w:line="280" w:lineRule="exact"/>
        <w:rPr>
          <w:sz w:val="28"/>
          <w:szCs w:val="28"/>
        </w:rPr>
      </w:pPr>
    </w:p>
    <w:p w14:paraId="25B477BE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4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9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17627883" w14:textId="77777777" w:rsidR="00D0727F" w:rsidRDefault="00D0727F">
      <w:pPr>
        <w:spacing w:line="160" w:lineRule="exact"/>
        <w:rPr>
          <w:sz w:val="16"/>
          <w:szCs w:val="16"/>
        </w:rPr>
      </w:pPr>
    </w:p>
    <w:p w14:paraId="37B5EDD1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>K;</w:t>
      </w:r>
    </w:p>
    <w:p w14:paraId="5971358E" w14:textId="77777777" w:rsidR="00D0727F" w:rsidRDefault="00D0727F">
      <w:pPr>
        <w:spacing w:line="160" w:lineRule="exact"/>
        <w:rPr>
          <w:sz w:val="16"/>
          <w:szCs w:val="16"/>
        </w:rPr>
      </w:pPr>
    </w:p>
    <w:p w14:paraId="67205F20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5FEE46F5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53251A44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7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516D86CE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71D98073" w14:textId="77777777" w:rsidR="00D0727F" w:rsidRDefault="00EC3791">
      <w:pPr>
        <w:ind w:left="76" w:right="8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021A00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5052E3E" w14:textId="77777777" w:rsidR="00D0727F" w:rsidRDefault="00D0727F">
      <w:pPr>
        <w:spacing w:line="160" w:lineRule="exact"/>
        <w:rPr>
          <w:sz w:val="16"/>
          <w:szCs w:val="16"/>
        </w:rPr>
      </w:pPr>
    </w:p>
    <w:p w14:paraId="12CBEA7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3EEF7A7" w14:textId="77777777" w:rsidR="00D0727F" w:rsidRDefault="00D0727F">
      <w:pPr>
        <w:spacing w:before="3" w:line="140" w:lineRule="exact"/>
        <w:rPr>
          <w:sz w:val="15"/>
          <w:szCs w:val="15"/>
        </w:rPr>
      </w:pPr>
    </w:p>
    <w:p w14:paraId="719F9762" w14:textId="77777777" w:rsidR="00D0727F" w:rsidRDefault="00D0727F">
      <w:pPr>
        <w:spacing w:line="200" w:lineRule="exact"/>
      </w:pPr>
    </w:p>
    <w:p w14:paraId="127F8304" w14:textId="77777777" w:rsidR="00D0727F" w:rsidRDefault="00D0727F">
      <w:pPr>
        <w:spacing w:line="200" w:lineRule="exact"/>
      </w:pPr>
    </w:p>
    <w:p w14:paraId="40D1E008" w14:textId="77777777" w:rsidR="00D0727F" w:rsidRDefault="00EC3791">
      <w:pPr>
        <w:ind w:right="113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.....</w:t>
      </w:r>
    </w:p>
    <w:p w14:paraId="4E8C79DB" w14:textId="77777777" w:rsidR="00D0727F" w:rsidRDefault="00EC3791">
      <w:pPr>
        <w:spacing w:before="75"/>
        <w:ind w:left="4548" w:right="455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</w:t>
      </w:r>
    </w:p>
    <w:p w14:paraId="7E2BB66C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6E0254B4" w14:textId="77777777" w:rsidR="00D0727F" w:rsidRDefault="00D0727F">
      <w:pPr>
        <w:spacing w:line="200" w:lineRule="exact"/>
      </w:pPr>
    </w:p>
    <w:p w14:paraId="6A7866D0" w14:textId="77777777" w:rsidR="00D0727F" w:rsidRDefault="00D0727F">
      <w:pPr>
        <w:spacing w:line="200" w:lineRule="exact"/>
      </w:pPr>
    </w:p>
    <w:p w14:paraId="280D2948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1BF58254" w14:textId="77777777" w:rsidR="00D0727F" w:rsidRDefault="00D0727F">
      <w:pPr>
        <w:spacing w:line="280" w:lineRule="exact"/>
        <w:rPr>
          <w:sz w:val="28"/>
          <w:szCs w:val="28"/>
        </w:rPr>
      </w:pPr>
    </w:p>
    <w:p w14:paraId="34959BD2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6A878FD1" w14:textId="77777777" w:rsidR="00D0727F" w:rsidRDefault="00D0727F">
      <w:pPr>
        <w:spacing w:line="160" w:lineRule="exact"/>
        <w:rPr>
          <w:sz w:val="16"/>
          <w:szCs w:val="16"/>
        </w:rPr>
      </w:pPr>
    </w:p>
    <w:p w14:paraId="6DA53E8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75CE00A" w14:textId="77777777" w:rsidR="00D0727F" w:rsidRDefault="00D0727F">
      <w:pPr>
        <w:spacing w:line="160" w:lineRule="exact"/>
        <w:rPr>
          <w:sz w:val="16"/>
          <w:szCs w:val="16"/>
        </w:rPr>
      </w:pPr>
    </w:p>
    <w:p w14:paraId="410BCA8E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C668B37" w14:textId="77777777" w:rsidR="00D0727F" w:rsidRDefault="00D0727F">
      <w:pPr>
        <w:spacing w:line="160" w:lineRule="exact"/>
        <w:rPr>
          <w:sz w:val="16"/>
          <w:szCs w:val="16"/>
        </w:rPr>
      </w:pPr>
    </w:p>
    <w:p w14:paraId="04F7B0D3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r-s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ig</w:t>
      </w:r>
      <w:r>
        <w:rPr>
          <w:rFonts w:ascii="Arial" w:eastAsia="Arial" w:hAnsi="Arial" w:cs="Arial"/>
          <w:spacing w:val="-1"/>
          <w:sz w:val="24"/>
          <w:szCs w:val="24"/>
        </w:rPr>
        <w:t>una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D473B3C" w14:textId="77777777" w:rsidR="00D0727F" w:rsidRDefault="00D0727F">
      <w:pPr>
        <w:spacing w:line="160" w:lineRule="exact"/>
        <w:rPr>
          <w:sz w:val="16"/>
          <w:szCs w:val="16"/>
        </w:rPr>
      </w:pPr>
    </w:p>
    <w:p w14:paraId="20B8498F" w14:textId="77777777" w:rsidR="00D0727F" w:rsidRDefault="00EC3791">
      <w:pPr>
        <w:ind w:left="1533" w:right="86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8EAC7D7" w14:textId="77777777" w:rsidR="00D0727F" w:rsidRDefault="00D0727F">
      <w:pPr>
        <w:spacing w:line="160" w:lineRule="exact"/>
        <w:rPr>
          <w:sz w:val="16"/>
          <w:szCs w:val="16"/>
        </w:rPr>
      </w:pPr>
    </w:p>
    <w:p w14:paraId="42017B97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DEF2CB1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B925E29" w14:textId="77777777" w:rsidR="00D0727F" w:rsidRDefault="00EC3791">
      <w:pPr>
        <w:ind w:left="824" w:right="84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69333F42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6E0EA443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2C07DA6" w14:textId="77777777" w:rsidR="00D0727F" w:rsidRDefault="00D0727F">
      <w:pPr>
        <w:spacing w:line="120" w:lineRule="exact"/>
        <w:rPr>
          <w:sz w:val="12"/>
          <w:szCs w:val="12"/>
        </w:rPr>
      </w:pPr>
    </w:p>
    <w:p w14:paraId="6DA124F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5A131102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28806374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s.</w:t>
      </w:r>
    </w:p>
    <w:p w14:paraId="607417E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0C6E78A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     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</w:t>
      </w:r>
      <w:r>
        <w:rPr>
          <w:rFonts w:ascii="Arial" w:eastAsia="Arial" w:hAnsi="Arial" w:cs="Arial"/>
          <w:spacing w:val="2"/>
          <w:sz w:val="24"/>
          <w:szCs w:val="24"/>
        </w:rPr>
        <w:t>in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9AD906B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28A394E" w14:textId="77777777" w:rsidR="00D0727F" w:rsidRDefault="00EC3791">
      <w:pPr>
        <w:ind w:left="824" w:right="81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jadi</w:t>
      </w:r>
      <w:r>
        <w:rPr>
          <w:rFonts w:ascii="Arial" w:eastAsia="Arial" w:hAnsi="Arial" w:cs="Arial"/>
          <w:spacing w:val="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BC5366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7C52227" w14:textId="77777777" w:rsidR="00D0727F" w:rsidRDefault="00EC3791">
      <w:pPr>
        <w:ind w:left="76" w:right="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“B”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</w:p>
    <w:p w14:paraId="70BBFAF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lastRenderedPageBreak/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7698F7C1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65658F56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0438C990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11993B55" w14:textId="77777777" w:rsidR="00D0727F" w:rsidRDefault="00EC3791">
      <w:pPr>
        <w:ind w:left="829" w:right="79" w:hanging="7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     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E85F130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38298F4" w14:textId="77777777" w:rsidR="00D0727F" w:rsidRDefault="00EC3791">
      <w:pPr>
        <w:ind w:left="829" w:right="86" w:hanging="7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  2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dua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14:paraId="34328C4D" w14:textId="77777777" w:rsidR="00D0727F" w:rsidRDefault="00D0727F">
      <w:pPr>
        <w:spacing w:before="5" w:line="220" w:lineRule="exact"/>
        <w:rPr>
          <w:sz w:val="22"/>
          <w:szCs w:val="22"/>
        </w:rPr>
      </w:pPr>
    </w:p>
    <w:p w14:paraId="123D40A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52E57ED0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493EC3FC" w14:textId="77777777" w:rsidR="00D0727F" w:rsidRDefault="00EC3791">
      <w:pPr>
        <w:ind w:left="836" w:right="7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ujua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7F16CE6" w14:textId="77777777" w:rsidR="00D0727F" w:rsidRDefault="00D0727F">
      <w:pPr>
        <w:spacing w:line="200" w:lineRule="exact"/>
      </w:pPr>
    </w:p>
    <w:p w14:paraId="53EB5892" w14:textId="77777777" w:rsidR="00D0727F" w:rsidRDefault="00D0727F">
      <w:pPr>
        <w:spacing w:line="200" w:lineRule="exact"/>
      </w:pPr>
    </w:p>
    <w:p w14:paraId="06B1A88B" w14:textId="77777777" w:rsidR="00D0727F" w:rsidRDefault="00D0727F">
      <w:pPr>
        <w:spacing w:line="200" w:lineRule="exact"/>
      </w:pPr>
    </w:p>
    <w:p w14:paraId="689B8541" w14:textId="77777777" w:rsidR="00D0727F" w:rsidRDefault="00D0727F">
      <w:pPr>
        <w:spacing w:before="9" w:line="220" w:lineRule="exact"/>
        <w:rPr>
          <w:sz w:val="22"/>
          <w:szCs w:val="22"/>
        </w:rPr>
      </w:pPr>
    </w:p>
    <w:p w14:paraId="315407A0" w14:textId="77777777" w:rsidR="00D0727F" w:rsidRDefault="00EC3791">
      <w:pPr>
        <w:ind w:right="116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7FB54602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10</w:t>
      </w:r>
    </w:p>
    <w:p w14:paraId="684BC677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3E09BA4B" w14:textId="77777777" w:rsidR="00D0727F" w:rsidRDefault="00D0727F">
      <w:pPr>
        <w:spacing w:line="200" w:lineRule="exact"/>
      </w:pPr>
    </w:p>
    <w:p w14:paraId="163C9AC7" w14:textId="77777777" w:rsidR="00D0727F" w:rsidRDefault="00D0727F">
      <w:pPr>
        <w:spacing w:line="200" w:lineRule="exact"/>
      </w:pPr>
    </w:p>
    <w:p w14:paraId="2E0A7B5E" w14:textId="77777777" w:rsidR="00D0727F" w:rsidRDefault="00EC3791">
      <w:pPr>
        <w:ind w:left="117" w:right="371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oleh</w:t>
      </w:r>
      <w:r>
        <w:rPr>
          <w:rFonts w:ascii="Arial" w:eastAsia="Arial" w:hAnsi="Arial" w:cs="Arial"/>
          <w:sz w:val="24"/>
          <w:szCs w:val="24"/>
        </w:rPr>
        <w:t>:</w:t>
      </w:r>
    </w:p>
    <w:p w14:paraId="632B8C0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</w:p>
    <w:p w14:paraId="18A7E24E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7BA1842D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E58BB3D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2D140DF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</w:p>
    <w:p w14:paraId="7568B1D7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4C7B81A3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9291FDC" w14:textId="77777777" w:rsidR="00D0727F" w:rsidRDefault="00D0727F">
      <w:pPr>
        <w:spacing w:line="280" w:lineRule="exact"/>
        <w:rPr>
          <w:sz w:val="28"/>
          <w:szCs w:val="28"/>
        </w:rPr>
      </w:pPr>
    </w:p>
    <w:p w14:paraId="79B805FF" w14:textId="77777777" w:rsidR="00D0727F" w:rsidRDefault="00EC3791">
      <w:pPr>
        <w:ind w:left="117" w:right="131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3CB07FE" w14:textId="77777777" w:rsidR="00D0727F" w:rsidRDefault="00D0727F">
      <w:pPr>
        <w:spacing w:line="120" w:lineRule="exact"/>
        <w:rPr>
          <w:sz w:val="12"/>
          <w:szCs w:val="12"/>
        </w:rPr>
      </w:pPr>
    </w:p>
    <w:p w14:paraId="3EFE5498" w14:textId="77777777" w:rsidR="00D0727F" w:rsidRDefault="00EC3791">
      <w:pPr>
        <w:spacing w:line="344" w:lineRule="auto"/>
        <w:ind w:left="836" w:right="6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s.</w:t>
      </w:r>
    </w:p>
    <w:p w14:paraId="3E002356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26586519" w14:textId="77777777" w:rsidR="00D0727F" w:rsidRDefault="00EC3791">
      <w:pPr>
        <w:ind w:left="836" w:right="85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82B352B" w14:textId="77777777" w:rsidR="00D0727F" w:rsidRDefault="00D0727F">
      <w:pPr>
        <w:spacing w:line="120" w:lineRule="exact"/>
        <w:rPr>
          <w:sz w:val="12"/>
          <w:szCs w:val="12"/>
        </w:rPr>
      </w:pPr>
    </w:p>
    <w:p w14:paraId="1CA3783B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6483F75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5CB7450B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7DE09328" w14:textId="77777777" w:rsidR="00D0727F" w:rsidRDefault="00D0727F">
      <w:pPr>
        <w:spacing w:line="120" w:lineRule="exact"/>
        <w:rPr>
          <w:sz w:val="12"/>
          <w:szCs w:val="12"/>
        </w:rPr>
      </w:pPr>
    </w:p>
    <w:p w14:paraId="2B7A4F68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an</w:t>
      </w:r>
    </w:p>
    <w:p w14:paraId="0E451596" w14:textId="77777777" w:rsidR="00D0727F" w:rsidRDefault="00D0727F">
      <w:pPr>
        <w:spacing w:line="120" w:lineRule="exact"/>
        <w:rPr>
          <w:sz w:val="12"/>
          <w:szCs w:val="12"/>
        </w:rPr>
      </w:pPr>
    </w:p>
    <w:p w14:paraId="0B59D5F1" w14:textId="77777777" w:rsidR="00D0727F" w:rsidRDefault="00EC3791">
      <w:pPr>
        <w:ind w:left="8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07125B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FC19D6C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21C1294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62E3D3F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3EA126D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35B8FDEB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5A4C7D" w14:textId="65D19E76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4534FEE6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1D238CD5" w14:textId="77777777" w:rsidR="00D0727F" w:rsidRDefault="00EC3791">
      <w:pPr>
        <w:ind w:left="117" w:right="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i.</w:t>
      </w:r>
    </w:p>
    <w:p w14:paraId="77DE8198" w14:textId="77777777" w:rsidR="00D0727F" w:rsidRDefault="00D0727F">
      <w:pPr>
        <w:spacing w:before="13" w:line="260" w:lineRule="exact"/>
        <w:rPr>
          <w:sz w:val="26"/>
          <w:szCs w:val="26"/>
        </w:rPr>
      </w:pPr>
    </w:p>
    <w:p w14:paraId="2E1EA998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695CEBFB" w14:textId="77777777" w:rsidR="00D0727F" w:rsidRDefault="00EC3791">
      <w:pPr>
        <w:ind w:left="3817" w:right="38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ngu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pul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2CD5EC21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5D06FB4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485A0B55" w14:textId="77777777" w:rsidR="00D0727F" w:rsidRDefault="00D0727F">
      <w:pPr>
        <w:spacing w:line="280" w:lineRule="exact"/>
        <w:rPr>
          <w:sz w:val="28"/>
          <w:szCs w:val="28"/>
        </w:rPr>
      </w:pPr>
    </w:p>
    <w:p w14:paraId="41718589" w14:textId="77777777" w:rsidR="00D0727F" w:rsidRDefault="00EC3791">
      <w:pPr>
        <w:ind w:left="117" w:right="7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 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9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hi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B1CA173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46A99F5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18A13C66" w14:textId="77777777" w:rsidR="00D0727F" w:rsidRDefault="00D0727F">
      <w:pPr>
        <w:spacing w:before="20" w:line="260" w:lineRule="exact"/>
        <w:rPr>
          <w:sz w:val="26"/>
          <w:szCs w:val="26"/>
        </w:rPr>
      </w:pPr>
    </w:p>
    <w:p w14:paraId="7C96DA36" w14:textId="77777777" w:rsidR="00D0727F" w:rsidRDefault="00EC3791">
      <w:pPr>
        <w:ind w:left="117" w:right="7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23E3C8F" w14:textId="77777777" w:rsidR="00D0727F" w:rsidRDefault="00EC3791">
      <w:pPr>
        <w:spacing w:before="6" w:line="380" w:lineRule="atLeast"/>
        <w:ind w:left="836" w:right="586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 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985C93D" w14:textId="77777777" w:rsidR="00D0727F" w:rsidRDefault="00D0727F">
      <w:pPr>
        <w:spacing w:line="200" w:lineRule="exact"/>
      </w:pPr>
    </w:p>
    <w:p w14:paraId="6C85F0B7" w14:textId="77777777" w:rsidR="00D0727F" w:rsidRDefault="00D0727F">
      <w:pPr>
        <w:spacing w:line="200" w:lineRule="exact"/>
      </w:pPr>
    </w:p>
    <w:p w14:paraId="6970883A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:</w:t>
      </w:r>
    </w:p>
    <w:p w14:paraId="1D26FAB4" w14:textId="77777777" w:rsidR="00D0727F" w:rsidRDefault="00D0727F">
      <w:pPr>
        <w:spacing w:line="120" w:lineRule="exact"/>
        <w:rPr>
          <w:sz w:val="12"/>
          <w:szCs w:val="12"/>
        </w:rPr>
      </w:pPr>
    </w:p>
    <w:p w14:paraId="7B6C98DD" w14:textId="77777777" w:rsidR="00D0727F" w:rsidRDefault="00EC3791">
      <w:pPr>
        <w:ind w:left="798" w:right="54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10314F73" w14:textId="77777777" w:rsidR="00D0727F" w:rsidRDefault="00D0727F">
      <w:pPr>
        <w:spacing w:line="120" w:lineRule="exact"/>
        <w:rPr>
          <w:sz w:val="12"/>
          <w:szCs w:val="12"/>
        </w:rPr>
      </w:pPr>
    </w:p>
    <w:p w14:paraId="4EC1975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3D6BC2A" w14:textId="77777777" w:rsidR="00D0727F" w:rsidRDefault="00D0727F">
      <w:pPr>
        <w:spacing w:line="120" w:lineRule="exact"/>
        <w:rPr>
          <w:sz w:val="12"/>
          <w:szCs w:val="12"/>
        </w:rPr>
      </w:pPr>
    </w:p>
    <w:p w14:paraId="0FFD8AE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CC57158" w14:textId="77777777" w:rsidR="00D0727F" w:rsidRDefault="00D0727F">
      <w:pPr>
        <w:spacing w:line="120" w:lineRule="exact"/>
        <w:rPr>
          <w:sz w:val="12"/>
          <w:szCs w:val="12"/>
        </w:rPr>
      </w:pPr>
    </w:p>
    <w:p w14:paraId="0D99F8C4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66E928BB" w14:textId="77777777" w:rsidR="00D0727F" w:rsidRDefault="00D0727F">
      <w:pPr>
        <w:spacing w:line="120" w:lineRule="exact"/>
        <w:rPr>
          <w:sz w:val="12"/>
          <w:szCs w:val="12"/>
        </w:rPr>
      </w:pPr>
    </w:p>
    <w:p w14:paraId="19CC6A3F" w14:textId="77777777" w:rsidR="00D0727F" w:rsidRDefault="00EC3791">
      <w:pPr>
        <w:ind w:left="798" w:right="546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:</w:t>
      </w:r>
    </w:p>
    <w:p w14:paraId="5214C455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01BCDBBB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);</w:t>
      </w:r>
    </w:p>
    <w:p w14:paraId="45464929" w14:textId="77777777" w:rsidR="00D0727F" w:rsidRDefault="00D0727F">
      <w:pPr>
        <w:spacing w:before="4" w:line="120" w:lineRule="exact"/>
        <w:rPr>
          <w:sz w:val="12"/>
          <w:szCs w:val="12"/>
        </w:rPr>
      </w:pPr>
    </w:p>
    <w:p w14:paraId="34717487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7F902639" w14:textId="77777777" w:rsidR="00D0727F" w:rsidRDefault="00D0727F">
      <w:pPr>
        <w:spacing w:line="120" w:lineRule="exact"/>
        <w:rPr>
          <w:sz w:val="12"/>
          <w:szCs w:val="12"/>
        </w:rPr>
      </w:pPr>
    </w:p>
    <w:p w14:paraId="581747F9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1031119F" w14:textId="77777777" w:rsidR="00D0727F" w:rsidRDefault="00D0727F">
      <w:pPr>
        <w:spacing w:before="6" w:line="100" w:lineRule="exact"/>
        <w:rPr>
          <w:sz w:val="11"/>
          <w:szCs w:val="11"/>
        </w:rPr>
      </w:pPr>
    </w:p>
    <w:p w14:paraId="457DC565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4"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ei</w:t>
      </w:r>
      <w:r>
        <w:rPr>
          <w:rFonts w:ascii="Arial" w:eastAsia="Arial" w:hAnsi="Arial" w:cs="Arial"/>
          <w:i/>
          <w:spacing w:val="3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lan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);</w:t>
      </w:r>
    </w:p>
    <w:p w14:paraId="050A9C38" w14:textId="77777777" w:rsidR="00D0727F" w:rsidRDefault="00D0727F">
      <w:pPr>
        <w:spacing w:before="4" w:line="120" w:lineRule="exact"/>
        <w:rPr>
          <w:sz w:val="12"/>
          <w:szCs w:val="12"/>
        </w:rPr>
      </w:pPr>
    </w:p>
    <w:p w14:paraId="0317D2BC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43FC273A" w14:textId="77777777" w:rsidR="00D0727F" w:rsidRDefault="00D0727F">
      <w:pPr>
        <w:spacing w:line="120" w:lineRule="exact"/>
        <w:rPr>
          <w:sz w:val="12"/>
          <w:szCs w:val="12"/>
        </w:rPr>
      </w:pPr>
    </w:p>
    <w:p w14:paraId="3B79A70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5088E0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743E8DDE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1ED5753D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7DFF54BC" w14:textId="77777777" w:rsidR="00D0727F" w:rsidRDefault="00EC3791">
      <w:pPr>
        <w:ind w:left="824" w:right="87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4762BD9D" w14:textId="77777777" w:rsidR="00D0727F" w:rsidRDefault="00D0727F">
      <w:pPr>
        <w:spacing w:line="120" w:lineRule="exact"/>
        <w:rPr>
          <w:sz w:val="12"/>
          <w:szCs w:val="12"/>
        </w:rPr>
      </w:pPr>
    </w:p>
    <w:p w14:paraId="3210F9B1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5047C3FB" w14:textId="77777777" w:rsidR="00D0727F" w:rsidRDefault="00D0727F">
      <w:pPr>
        <w:spacing w:line="120" w:lineRule="exact"/>
        <w:rPr>
          <w:sz w:val="12"/>
          <w:szCs w:val="12"/>
        </w:rPr>
      </w:pPr>
    </w:p>
    <w:p w14:paraId="6C36555D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B75C12D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6F80C6DE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3A5A25AA" w14:textId="77777777" w:rsidR="00D0727F" w:rsidRDefault="00D0727F">
      <w:pPr>
        <w:spacing w:line="120" w:lineRule="exact"/>
        <w:rPr>
          <w:sz w:val="12"/>
          <w:szCs w:val="12"/>
        </w:rPr>
      </w:pPr>
    </w:p>
    <w:p w14:paraId="2F63BDB4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20717F27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D27D010" w14:textId="77777777" w:rsidR="00D0727F" w:rsidRDefault="00EC3791">
      <w:pPr>
        <w:ind w:left="824" w:right="82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3B65C7EF" w14:textId="77777777" w:rsidR="00D0727F" w:rsidRDefault="00D0727F">
      <w:pPr>
        <w:spacing w:line="120" w:lineRule="exact"/>
        <w:rPr>
          <w:sz w:val="12"/>
          <w:szCs w:val="12"/>
        </w:rPr>
      </w:pPr>
    </w:p>
    <w:p w14:paraId="4AB3F8A9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eadaa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ebena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75574741" w14:textId="77777777" w:rsidR="00D0727F" w:rsidRDefault="00D0727F">
      <w:pPr>
        <w:spacing w:line="120" w:lineRule="exact"/>
        <w:rPr>
          <w:sz w:val="12"/>
          <w:szCs w:val="12"/>
        </w:rPr>
      </w:pPr>
    </w:p>
    <w:p w14:paraId="30557CFA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5AA8601B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87BCB1F" w14:textId="77777777" w:rsidR="00D0727F" w:rsidRDefault="00EC3791">
      <w:pPr>
        <w:ind w:left="1533" w:right="79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02C198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6DC7C3B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5396A6A5" w14:textId="77777777" w:rsidR="00D0727F" w:rsidRDefault="00D0727F">
      <w:pPr>
        <w:spacing w:line="120" w:lineRule="exact"/>
        <w:rPr>
          <w:sz w:val="12"/>
          <w:szCs w:val="12"/>
        </w:rPr>
      </w:pPr>
    </w:p>
    <w:p w14:paraId="5583DF28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i-c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ri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 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3F14EBDB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20A900BC" w14:textId="77777777" w:rsidR="00D0727F" w:rsidRDefault="00EC3791">
      <w:pPr>
        <w:ind w:right="119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0E8DED6A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12</w:t>
      </w:r>
    </w:p>
    <w:p w14:paraId="75D9A910" w14:textId="77777777" w:rsidR="00D0727F" w:rsidRDefault="00D0727F">
      <w:pPr>
        <w:spacing w:before="8" w:line="140" w:lineRule="exact"/>
        <w:rPr>
          <w:sz w:val="14"/>
          <w:szCs w:val="14"/>
        </w:rPr>
      </w:pPr>
    </w:p>
    <w:p w14:paraId="3A37B570" w14:textId="77777777" w:rsidR="00D0727F" w:rsidRDefault="00D0727F">
      <w:pPr>
        <w:spacing w:line="200" w:lineRule="exact"/>
      </w:pPr>
    </w:p>
    <w:p w14:paraId="06384F73" w14:textId="77777777" w:rsidR="00D0727F" w:rsidRDefault="00D0727F">
      <w:pPr>
        <w:spacing w:line="200" w:lineRule="exact"/>
      </w:pPr>
    </w:p>
    <w:p w14:paraId="394CA660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4C97822C" w14:textId="77777777" w:rsidR="00D0727F" w:rsidRDefault="00D0727F">
      <w:pPr>
        <w:spacing w:line="280" w:lineRule="exact"/>
        <w:rPr>
          <w:sz w:val="28"/>
          <w:szCs w:val="28"/>
        </w:rPr>
      </w:pPr>
    </w:p>
    <w:p w14:paraId="6B69AEE5" w14:textId="77777777" w:rsidR="00D0727F" w:rsidRDefault="00EC3791">
      <w:pPr>
        <w:ind w:left="836" w:right="82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1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50676A05" w14:textId="77777777" w:rsidR="00D0727F" w:rsidRDefault="00D0727F">
      <w:pPr>
        <w:spacing w:line="160" w:lineRule="exact"/>
        <w:rPr>
          <w:sz w:val="16"/>
          <w:szCs w:val="16"/>
        </w:rPr>
      </w:pPr>
    </w:p>
    <w:p w14:paraId="2A5B3223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aja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079F26E9" w14:textId="77777777" w:rsidR="00D0727F" w:rsidRDefault="00D0727F">
      <w:pPr>
        <w:spacing w:line="160" w:lineRule="exact"/>
        <w:rPr>
          <w:sz w:val="16"/>
          <w:szCs w:val="16"/>
        </w:rPr>
      </w:pPr>
    </w:p>
    <w:p w14:paraId="7FA462FA" w14:textId="77777777" w:rsidR="00D0727F" w:rsidRDefault="00EC3791">
      <w:pPr>
        <w:ind w:left="1533" w:right="80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607602B6" w14:textId="77777777" w:rsidR="00D0727F" w:rsidRDefault="00D0727F">
      <w:pPr>
        <w:spacing w:line="160" w:lineRule="exact"/>
        <w:rPr>
          <w:sz w:val="16"/>
          <w:szCs w:val="16"/>
        </w:rPr>
      </w:pPr>
    </w:p>
    <w:p w14:paraId="2A52DD8E" w14:textId="77777777" w:rsidR="00D0727F" w:rsidRDefault="00EC3791">
      <w:pPr>
        <w:ind w:left="1533" w:right="7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li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k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6"/>
          <w:sz w:val="24"/>
          <w:szCs w:val="24"/>
        </w:rPr>
        <w:t>gun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>uh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nb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480A577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FCA69FD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2350EF1F" w14:textId="77777777" w:rsidR="00D0727F" w:rsidRDefault="00D0727F">
      <w:pPr>
        <w:spacing w:line="160" w:lineRule="exact"/>
        <w:rPr>
          <w:sz w:val="16"/>
          <w:szCs w:val="16"/>
        </w:rPr>
      </w:pPr>
    </w:p>
    <w:p w14:paraId="72F2346D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50D23454" w14:textId="77777777" w:rsidR="00D0727F" w:rsidRDefault="00D0727F">
      <w:pPr>
        <w:spacing w:before="1" w:line="160" w:lineRule="exact"/>
        <w:rPr>
          <w:sz w:val="16"/>
          <w:szCs w:val="16"/>
        </w:rPr>
      </w:pPr>
    </w:p>
    <w:p w14:paraId="2B2E68BD" w14:textId="77777777" w:rsidR="00D0727F" w:rsidRDefault="00EC3791">
      <w:pPr>
        <w:ind w:left="2245" w:right="79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E74D58E" w14:textId="77777777" w:rsidR="00D0727F" w:rsidRDefault="00D0727F">
      <w:pPr>
        <w:spacing w:line="160" w:lineRule="exact"/>
        <w:rPr>
          <w:sz w:val="16"/>
          <w:szCs w:val="16"/>
        </w:rPr>
      </w:pPr>
    </w:p>
    <w:p w14:paraId="53317995" w14:textId="77777777" w:rsidR="00D0727F" w:rsidRDefault="00EC3791">
      <w:pPr>
        <w:ind w:left="2245" w:right="79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>ak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s</w:t>
      </w:r>
      <w:r>
        <w:rPr>
          <w:rFonts w:ascii="Arial" w:eastAsia="Arial" w:hAnsi="Arial" w:cs="Arial"/>
          <w:spacing w:val="-1"/>
          <w:sz w:val="24"/>
          <w:szCs w:val="24"/>
        </w:rPr>
        <w:t>eje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2C123088" w14:textId="77777777" w:rsidR="00D0727F" w:rsidRDefault="00D0727F">
      <w:pPr>
        <w:spacing w:line="160" w:lineRule="exact"/>
        <w:rPr>
          <w:sz w:val="16"/>
          <w:szCs w:val="16"/>
        </w:rPr>
      </w:pPr>
    </w:p>
    <w:p w14:paraId="50DC9E5B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3AB3F7CE" w14:textId="77777777" w:rsidR="00D0727F" w:rsidRDefault="00D0727F">
      <w:pPr>
        <w:spacing w:line="160" w:lineRule="exact"/>
        <w:rPr>
          <w:sz w:val="16"/>
          <w:szCs w:val="16"/>
        </w:rPr>
      </w:pPr>
    </w:p>
    <w:p w14:paraId="25365F2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31ECE8F5" w14:textId="77777777" w:rsidR="00D0727F" w:rsidRDefault="00D0727F">
      <w:pPr>
        <w:spacing w:line="160" w:lineRule="exact"/>
        <w:rPr>
          <w:sz w:val="16"/>
          <w:szCs w:val="16"/>
        </w:rPr>
      </w:pPr>
    </w:p>
    <w:p w14:paraId="68B1C2A9" w14:textId="77777777" w:rsidR="00D0727F" w:rsidRDefault="00EC3791">
      <w:pPr>
        <w:ind w:left="2245" w:right="81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0685CE6D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564CD6D5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anp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/</w:t>
      </w:r>
    </w:p>
    <w:p w14:paraId="5CDA7BCC" w14:textId="77777777" w:rsidR="00D0727F" w:rsidRDefault="00EC3791">
      <w:pPr>
        <w:ind w:left="2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4CC39D2" w14:textId="77777777" w:rsidR="00D0727F" w:rsidRDefault="00D0727F">
      <w:pPr>
        <w:spacing w:line="160" w:lineRule="exact"/>
        <w:rPr>
          <w:sz w:val="16"/>
          <w:szCs w:val="16"/>
        </w:rPr>
      </w:pPr>
    </w:p>
    <w:p w14:paraId="69D2F8AA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wawa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ri s</w:t>
      </w:r>
      <w:r>
        <w:rPr>
          <w:rFonts w:ascii="Arial" w:eastAsia="Arial" w:hAnsi="Arial" w:cs="Arial"/>
          <w:spacing w:val="-1"/>
          <w:sz w:val="24"/>
          <w:szCs w:val="24"/>
        </w:rPr>
        <w:t>ede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</w:p>
    <w:p w14:paraId="5D9A879E" w14:textId="77777777" w:rsidR="00D0727F" w:rsidRDefault="00D0727F">
      <w:pPr>
        <w:spacing w:line="160" w:lineRule="exact"/>
        <w:rPr>
          <w:sz w:val="16"/>
          <w:szCs w:val="16"/>
        </w:rPr>
      </w:pPr>
    </w:p>
    <w:p w14:paraId="0C51ADE4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3488B0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AD9096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9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:</w:t>
      </w:r>
    </w:p>
    <w:p w14:paraId="734B599C" w14:textId="77777777" w:rsidR="00D0727F" w:rsidRDefault="00D0727F">
      <w:pPr>
        <w:spacing w:line="140" w:lineRule="exact"/>
        <w:rPr>
          <w:sz w:val="14"/>
          <w:szCs w:val="14"/>
        </w:rPr>
      </w:pPr>
    </w:p>
    <w:p w14:paraId="2CB9ACBC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6A2473E6" w14:textId="77777777" w:rsidR="00D0727F" w:rsidRDefault="00D0727F">
      <w:pPr>
        <w:spacing w:line="140" w:lineRule="exact"/>
        <w:rPr>
          <w:sz w:val="14"/>
          <w:szCs w:val="14"/>
        </w:rPr>
      </w:pPr>
    </w:p>
    <w:p w14:paraId="137F22F6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uh</w:t>
      </w:r>
      <w:r>
        <w:rPr>
          <w:rFonts w:ascii="Arial" w:eastAsia="Arial" w:hAnsi="Arial" w:cs="Arial"/>
          <w:sz w:val="24"/>
          <w:szCs w:val="24"/>
        </w:rPr>
        <w:t>;</w:t>
      </w:r>
    </w:p>
    <w:p w14:paraId="0F6CFA22" w14:textId="77777777" w:rsidR="00D0727F" w:rsidRDefault="00D0727F">
      <w:pPr>
        <w:spacing w:before="10" w:line="120" w:lineRule="exact"/>
        <w:rPr>
          <w:sz w:val="13"/>
          <w:szCs w:val="13"/>
        </w:rPr>
      </w:pPr>
    </w:p>
    <w:p w14:paraId="62C497C2" w14:textId="77777777" w:rsidR="00D0727F" w:rsidRDefault="00EC3791">
      <w:pPr>
        <w:ind w:left="2245" w:right="84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2AFECA2A" w14:textId="77777777" w:rsidR="00D0727F" w:rsidRDefault="00D0727F">
      <w:pPr>
        <w:spacing w:line="140" w:lineRule="exact"/>
        <w:rPr>
          <w:sz w:val="14"/>
          <w:szCs w:val="14"/>
        </w:rPr>
      </w:pPr>
    </w:p>
    <w:p w14:paraId="0B9E7B30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ega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;</w:t>
      </w:r>
    </w:p>
    <w:p w14:paraId="59E89051" w14:textId="77777777" w:rsidR="00D0727F" w:rsidRDefault="00D0727F">
      <w:pPr>
        <w:spacing w:before="7" w:line="140" w:lineRule="exact"/>
        <w:rPr>
          <w:sz w:val="15"/>
          <w:szCs w:val="15"/>
        </w:rPr>
      </w:pPr>
    </w:p>
    <w:p w14:paraId="49F54FE3" w14:textId="77777777" w:rsidR="00D0727F" w:rsidRDefault="00D0727F">
      <w:pPr>
        <w:spacing w:line="200" w:lineRule="exact"/>
      </w:pPr>
    </w:p>
    <w:p w14:paraId="630696D9" w14:textId="77777777" w:rsidR="00D0727F" w:rsidRDefault="00D0727F">
      <w:pPr>
        <w:spacing w:line="200" w:lineRule="exact"/>
      </w:pPr>
    </w:p>
    <w:p w14:paraId="0ED5E571" w14:textId="77777777" w:rsidR="00D0727F" w:rsidRDefault="00EC3791">
      <w:pPr>
        <w:ind w:right="121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3ECFD507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13</w:t>
      </w:r>
    </w:p>
    <w:p w14:paraId="462C3121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86592AF" w14:textId="77777777" w:rsidR="00D0727F" w:rsidRDefault="00D0727F">
      <w:pPr>
        <w:spacing w:line="200" w:lineRule="exact"/>
      </w:pPr>
    </w:p>
    <w:p w14:paraId="5BB9194A" w14:textId="77777777" w:rsidR="00D0727F" w:rsidRDefault="00D0727F">
      <w:pPr>
        <w:spacing w:line="200" w:lineRule="exact"/>
      </w:pPr>
    </w:p>
    <w:p w14:paraId="670C244A" w14:textId="77777777" w:rsidR="00D0727F" w:rsidRDefault="00EC3791">
      <w:pPr>
        <w:ind w:left="1533" w:right="78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6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0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 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oga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 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ft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7D9271D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0BE6385" w14:textId="77777777" w:rsidR="00D0727F" w:rsidRDefault="00EC3791">
      <w:pPr>
        <w:ind w:left="836" w:right="78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Ac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62FCB2F1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369A849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5769BF1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ED52655" w14:textId="77777777" w:rsidR="00D0727F" w:rsidRDefault="00EC3791">
      <w:pPr>
        <w:spacing w:line="244" w:lineRule="auto"/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li</w:t>
      </w:r>
      <w:r>
        <w:rPr>
          <w:rFonts w:ascii="Arial" w:eastAsia="Arial" w:hAnsi="Arial" w:cs="Arial"/>
          <w:i/>
          <w:sz w:val="24"/>
          <w:szCs w:val="24"/>
        </w:rPr>
        <w:t>cy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1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222C5536" w14:textId="77777777" w:rsidR="00D0727F" w:rsidRDefault="00D0727F">
      <w:pPr>
        <w:spacing w:before="5" w:line="100" w:lineRule="exact"/>
        <w:rPr>
          <w:sz w:val="11"/>
          <w:szCs w:val="11"/>
        </w:rPr>
      </w:pPr>
    </w:p>
    <w:p w14:paraId="19CDB34A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r;</w:t>
      </w:r>
    </w:p>
    <w:p w14:paraId="0363D9FB" w14:textId="77777777" w:rsidR="00D0727F" w:rsidRDefault="00D0727F">
      <w:pPr>
        <w:spacing w:line="120" w:lineRule="exact"/>
        <w:rPr>
          <w:sz w:val="12"/>
          <w:szCs w:val="12"/>
        </w:rPr>
      </w:pPr>
    </w:p>
    <w:p w14:paraId="28AE1939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3A0A6B89" w14:textId="77777777" w:rsidR="00D0727F" w:rsidRDefault="00D0727F">
      <w:pPr>
        <w:spacing w:line="120" w:lineRule="exact"/>
        <w:rPr>
          <w:sz w:val="12"/>
          <w:szCs w:val="12"/>
        </w:rPr>
      </w:pPr>
    </w:p>
    <w:p w14:paraId="3CCC39B7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-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us 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1CEFE3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CFC656A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2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79CB8BFE" w14:textId="77777777" w:rsidR="00D0727F" w:rsidRDefault="00D0727F">
      <w:pPr>
        <w:spacing w:line="120" w:lineRule="exact"/>
        <w:rPr>
          <w:sz w:val="12"/>
          <w:szCs w:val="12"/>
        </w:rPr>
      </w:pPr>
    </w:p>
    <w:p w14:paraId="10C6833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AA3A247" w14:textId="77777777" w:rsidR="00D0727F" w:rsidRDefault="00D0727F">
      <w:pPr>
        <w:spacing w:line="120" w:lineRule="exact"/>
        <w:rPr>
          <w:sz w:val="12"/>
          <w:szCs w:val="12"/>
        </w:rPr>
      </w:pPr>
    </w:p>
    <w:p w14:paraId="62954F77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 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ondi</w:t>
      </w:r>
      <w:r>
        <w:rPr>
          <w:rFonts w:ascii="Arial" w:eastAsia="Arial" w:hAnsi="Arial" w:cs="Arial"/>
          <w:sz w:val="24"/>
          <w:szCs w:val="24"/>
        </w:rPr>
        <w:t xml:space="preserve">si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 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1516619F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16ABDEFD" w14:textId="77777777" w:rsidR="00D0727F" w:rsidRDefault="00EC3791">
      <w:pPr>
        <w:spacing w:line="344" w:lineRule="auto"/>
        <w:ind w:left="824" w:right="78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np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5A965BA9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554754BC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7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3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2C8A912E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5AF0663B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ide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538EBB13" w14:textId="77777777" w:rsidR="00D0727F" w:rsidRDefault="00D0727F">
      <w:pPr>
        <w:spacing w:line="120" w:lineRule="exact"/>
        <w:rPr>
          <w:sz w:val="12"/>
          <w:szCs w:val="12"/>
        </w:rPr>
      </w:pPr>
    </w:p>
    <w:p w14:paraId="25ABB959" w14:textId="77777777" w:rsidR="00D0727F" w:rsidRDefault="00EC3791">
      <w:pPr>
        <w:ind w:left="1533" w:right="85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leng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s.</w:t>
      </w:r>
    </w:p>
    <w:p w14:paraId="47F23EF5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3661C9D" w14:textId="77777777" w:rsidR="00D0727F" w:rsidRDefault="00EC3791">
      <w:pPr>
        <w:ind w:left="76" w:right="7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i/>
          <w:spacing w:val="1"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rv</w:t>
      </w:r>
      <w:r>
        <w:rPr>
          <w:rFonts w:ascii="Arial" w:eastAsia="Arial" w:hAnsi="Arial" w:cs="Arial"/>
          <w:i/>
          <w:spacing w:val="3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il</w:t>
      </w:r>
      <w:r>
        <w:rPr>
          <w:rFonts w:ascii="Arial" w:eastAsia="Arial" w:hAnsi="Arial" w:cs="Arial"/>
          <w:i/>
          <w:spacing w:val="2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</w:p>
    <w:p w14:paraId="6F64842E" w14:textId="77777777" w:rsidR="00D0727F" w:rsidRDefault="00EC3791">
      <w:pPr>
        <w:spacing w:before="4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4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7E2FCE0C" w14:textId="77777777" w:rsidR="00D0727F" w:rsidRDefault="00D0727F">
      <w:pPr>
        <w:spacing w:line="120" w:lineRule="exact"/>
        <w:rPr>
          <w:sz w:val="12"/>
          <w:szCs w:val="12"/>
        </w:rPr>
      </w:pPr>
    </w:p>
    <w:p w14:paraId="0B008D9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gin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2F446446" w14:textId="77777777" w:rsidR="00D0727F" w:rsidRDefault="00D0727F">
      <w:pPr>
        <w:spacing w:line="120" w:lineRule="exact"/>
        <w:rPr>
          <w:sz w:val="12"/>
          <w:szCs w:val="12"/>
        </w:rPr>
      </w:pPr>
    </w:p>
    <w:p w14:paraId="6DC78E6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1BAF9988" w14:textId="77777777" w:rsidR="00D0727F" w:rsidRDefault="00D0727F">
      <w:pPr>
        <w:spacing w:line="120" w:lineRule="exact"/>
        <w:rPr>
          <w:sz w:val="12"/>
          <w:szCs w:val="12"/>
        </w:rPr>
      </w:pPr>
    </w:p>
    <w:p w14:paraId="3AA1B738" w14:textId="77777777" w:rsidR="00D0727F" w:rsidRDefault="00EC3791">
      <w:pPr>
        <w:ind w:left="1533" w:right="83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ebia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8FEBDC0" w14:textId="77777777" w:rsidR="00D0727F" w:rsidRDefault="00D0727F">
      <w:pPr>
        <w:spacing w:line="120" w:lineRule="exact"/>
        <w:rPr>
          <w:sz w:val="12"/>
          <w:szCs w:val="12"/>
        </w:rPr>
      </w:pPr>
    </w:p>
    <w:p w14:paraId="0FC269DC" w14:textId="77777777" w:rsidR="00D0727F" w:rsidRDefault="00EC3791">
      <w:pPr>
        <w:ind w:left="1533" w:right="87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3063E11C" w14:textId="77777777" w:rsidR="00D0727F" w:rsidRDefault="00D0727F">
      <w:pPr>
        <w:spacing w:before="9" w:line="100" w:lineRule="exact"/>
        <w:rPr>
          <w:sz w:val="11"/>
          <w:szCs w:val="11"/>
        </w:rPr>
      </w:pPr>
    </w:p>
    <w:p w14:paraId="16A98BDF" w14:textId="77777777" w:rsidR="00D0727F" w:rsidRDefault="00D0727F">
      <w:pPr>
        <w:spacing w:line="200" w:lineRule="exact"/>
      </w:pPr>
    </w:p>
    <w:p w14:paraId="0167A117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5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7F9B8FDF" w14:textId="77777777" w:rsidR="00D0727F" w:rsidRDefault="00D0727F">
      <w:pPr>
        <w:spacing w:line="140" w:lineRule="exact"/>
        <w:rPr>
          <w:sz w:val="14"/>
          <w:szCs w:val="14"/>
        </w:rPr>
      </w:pPr>
    </w:p>
    <w:p w14:paraId="0DEB57C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:</w:t>
      </w:r>
    </w:p>
    <w:p w14:paraId="18930C64" w14:textId="77777777" w:rsidR="00D0727F" w:rsidRDefault="00D0727F">
      <w:pPr>
        <w:spacing w:line="140" w:lineRule="exact"/>
        <w:rPr>
          <w:sz w:val="14"/>
          <w:szCs w:val="14"/>
        </w:rPr>
      </w:pPr>
    </w:p>
    <w:p w14:paraId="5C4F1A6A" w14:textId="77777777" w:rsidR="00D0727F" w:rsidRDefault="00EC3791">
      <w:pPr>
        <w:ind w:left="2245" w:right="86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61B5364A" w14:textId="77777777" w:rsidR="00D0727F" w:rsidRDefault="00D0727F">
      <w:pPr>
        <w:spacing w:before="9" w:line="120" w:lineRule="exact"/>
        <w:rPr>
          <w:sz w:val="13"/>
          <w:szCs w:val="13"/>
        </w:rPr>
      </w:pPr>
    </w:p>
    <w:p w14:paraId="7FF0904B" w14:textId="77777777" w:rsidR="00D0727F" w:rsidRDefault="00EC3791">
      <w:pPr>
        <w:ind w:left="2245" w:right="84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mi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4ADC7E2A" w14:textId="77777777" w:rsidR="00D0727F" w:rsidRDefault="00D0727F">
      <w:pPr>
        <w:spacing w:line="140" w:lineRule="exact"/>
        <w:rPr>
          <w:sz w:val="14"/>
          <w:szCs w:val="14"/>
        </w:rPr>
      </w:pPr>
    </w:p>
    <w:p w14:paraId="07E0E0E9" w14:textId="77777777" w:rsidR="00D0727F" w:rsidRDefault="00EC3791">
      <w:pPr>
        <w:ind w:left="2245" w:right="86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;</w:t>
      </w:r>
    </w:p>
    <w:p w14:paraId="59210157" w14:textId="77777777" w:rsidR="00D0727F" w:rsidRDefault="00D0727F">
      <w:pPr>
        <w:spacing w:line="140" w:lineRule="exact"/>
        <w:rPr>
          <w:sz w:val="14"/>
          <w:szCs w:val="14"/>
        </w:rPr>
      </w:pPr>
    </w:p>
    <w:p w14:paraId="623D575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:</w:t>
      </w:r>
    </w:p>
    <w:p w14:paraId="664DBF83" w14:textId="77777777" w:rsidR="00D0727F" w:rsidRDefault="00D0727F">
      <w:pPr>
        <w:spacing w:line="140" w:lineRule="exact"/>
        <w:rPr>
          <w:sz w:val="14"/>
          <w:szCs w:val="14"/>
        </w:rPr>
      </w:pPr>
    </w:p>
    <w:p w14:paraId="4FB8E2ED" w14:textId="77777777" w:rsidR="00D0727F" w:rsidRDefault="00EC3791">
      <w:pPr>
        <w:ind w:left="15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one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02E66BE1" w14:textId="77777777" w:rsidR="00D0727F" w:rsidRDefault="00D0727F">
      <w:pPr>
        <w:spacing w:line="140" w:lineRule="exact"/>
        <w:rPr>
          <w:sz w:val="14"/>
          <w:szCs w:val="14"/>
        </w:rPr>
      </w:pPr>
    </w:p>
    <w:p w14:paraId="5CC538AE" w14:textId="77777777" w:rsidR="00D0727F" w:rsidRDefault="00EC3791">
      <w:pPr>
        <w:spacing w:line="361" w:lineRule="auto"/>
        <w:ind w:left="824" w:right="368" w:firstLine="7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.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:</w:t>
      </w:r>
    </w:p>
    <w:p w14:paraId="151C4FEB" w14:textId="77777777" w:rsidR="00D0727F" w:rsidRDefault="00EC3791">
      <w:pPr>
        <w:spacing w:before="4"/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ondi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A32B9A4" w14:textId="77777777" w:rsidR="00D0727F" w:rsidRDefault="00D0727F">
      <w:pPr>
        <w:spacing w:before="1" w:line="140" w:lineRule="exact"/>
        <w:rPr>
          <w:sz w:val="14"/>
          <w:szCs w:val="14"/>
        </w:rPr>
      </w:pPr>
    </w:p>
    <w:p w14:paraId="0708CF87" w14:textId="77777777" w:rsidR="00D0727F" w:rsidRDefault="00EC3791">
      <w:pPr>
        <w:ind w:left="2245" w:right="80" w:hanging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780E26C3" w14:textId="77777777" w:rsidR="00D0727F" w:rsidRDefault="00D0727F">
      <w:pPr>
        <w:spacing w:line="140" w:lineRule="exact"/>
        <w:rPr>
          <w:sz w:val="14"/>
          <w:szCs w:val="14"/>
        </w:rPr>
      </w:pPr>
    </w:p>
    <w:p w14:paraId="51F1F3EF" w14:textId="77777777" w:rsidR="00D0727F" w:rsidRDefault="00EC3791">
      <w:pPr>
        <w:ind w:left="1495" w:right="159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ebeba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4A2803A5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C20B963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6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0E75131D" w14:textId="77777777" w:rsidR="00D0727F" w:rsidRDefault="00D0727F">
      <w:pPr>
        <w:spacing w:line="120" w:lineRule="exact"/>
        <w:rPr>
          <w:sz w:val="12"/>
          <w:szCs w:val="12"/>
        </w:rPr>
      </w:pPr>
    </w:p>
    <w:p w14:paraId="3C6AF4A9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lang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E38C8EA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380AAD4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r.</w:t>
      </w:r>
    </w:p>
    <w:p w14:paraId="4A263732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7204B23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6CEF4C9D" w14:textId="77777777" w:rsidR="00D0727F" w:rsidRDefault="00D0727F">
      <w:pPr>
        <w:spacing w:before="12" w:line="220" w:lineRule="exact"/>
        <w:rPr>
          <w:sz w:val="22"/>
          <w:szCs w:val="22"/>
        </w:rPr>
      </w:pPr>
    </w:p>
    <w:p w14:paraId="335B0724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:</w:t>
      </w:r>
    </w:p>
    <w:p w14:paraId="462DBD54" w14:textId="77777777" w:rsidR="00D0727F" w:rsidRDefault="00D0727F">
      <w:pPr>
        <w:spacing w:line="120" w:lineRule="exact"/>
        <w:rPr>
          <w:sz w:val="12"/>
          <w:szCs w:val="12"/>
        </w:rPr>
      </w:pPr>
    </w:p>
    <w:p w14:paraId="63C523C5" w14:textId="77777777" w:rsidR="00D0727F" w:rsidRDefault="00EC3791">
      <w:pPr>
        <w:ind w:left="1533" w:right="81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r,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piha</w:t>
      </w:r>
      <w:r>
        <w:rPr>
          <w:rFonts w:ascii="Arial" w:eastAsia="Arial" w:hAnsi="Arial" w:cs="Arial"/>
          <w:spacing w:val="8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1CFA17C2" w14:textId="77777777" w:rsidR="00D0727F" w:rsidRDefault="00D0727F">
      <w:pPr>
        <w:spacing w:line="120" w:lineRule="exact"/>
        <w:rPr>
          <w:sz w:val="12"/>
          <w:szCs w:val="12"/>
        </w:rPr>
      </w:pPr>
    </w:p>
    <w:p w14:paraId="416E2320" w14:textId="77777777" w:rsidR="00D0727F" w:rsidRDefault="00EC3791">
      <w:pPr>
        <w:ind w:left="1533" w:right="83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t/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.</w:t>
      </w:r>
    </w:p>
    <w:p w14:paraId="39465E90" w14:textId="77777777" w:rsidR="00D0727F" w:rsidRDefault="00D0727F">
      <w:pPr>
        <w:spacing w:before="4" w:line="180" w:lineRule="exact"/>
        <w:rPr>
          <w:sz w:val="18"/>
          <w:szCs w:val="18"/>
        </w:rPr>
      </w:pPr>
    </w:p>
    <w:p w14:paraId="5BA68F48" w14:textId="77777777" w:rsidR="00D0727F" w:rsidRDefault="00EC3791">
      <w:pPr>
        <w:ind w:left="824" w:right="76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 </w:t>
      </w:r>
      <w:r>
        <w:rPr>
          <w:rFonts w:ascii="Arial" w:eastAsia="Arial" w:hAnsi="Arial" w:cs="Arial"/>
          <w:spacing w:val="-1"/>
          <w:sz w:val="24"/>
          <w:szCs w:val="24"/>
        </w:rPr>
        <w:t>Und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ben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ling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1FD39640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1337C79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</w:p>
    <w:p w14:paraId="5DF13B2E" w14:textId="77777777" w:rsidR="00D0727F" w:rsidRDefault="00EC3791">
      <w:pPr>
        <w:ind w:left="153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0A78448E" w14:textId="77777777" w:rsidR="00D0727F" w:rsidRDefault="00D0727F">
      <w:pPr>
        <w:spacing w:line="120" w:lineRule="exact"/>
        <w:rPr>
          <w:sz w:val="12"/>
          <w:szCs w:val="12"/>
        </w:rPr>
      </w:pPr>
    </w:p>
    <w:p w14:paraId="42EAC431" w14:textId="77777777" w:rsidR="00D0727F" w:rsidRDefault="00EC3791">
      <w:pPr>
        <w:spacing w:line="344" w:lineRule="auto"/>
        <w:ind w:left="824" w:right="7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ma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ma K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43756604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2B26CC5E" w14:textId="77777777" w:rsidR="00D0727F" w:rsidRDefault="00D0727F">
      <w:pPr>
        <w:spacing w:line="200" w:lineRule="exact"/>
      </w:pPr>
    </w:p>
    <w:p w14:paraId="0A7AF61D" w14:textId="77777777" w:rsidR="00D0727F" w:rsidRDefault="00EC3791">
      <w:pPr>
        <w:ind w:left="824" w:right="79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t/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2A40605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02BCF773" w14:textId="77777777" w:rsidR="00D0727F" w:rsidRDefault="00EC3791">
      <w:pPr>
        <w:ind w:left="76" w:right="8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266DA45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57463B81" w14:textId="77777777" w:rsidR="00D0727F" w:rsidRDefault="00D0727F">
      <w:pPr>
        <w:spacing w:before="17" w:line="260" w:lineRule="exact"/>
        <w:rPr>
          <w:sz w:val="26"/>
          <w:szCs w:val="26"/>
        </w:rPr>
      </w:pPr>
    </w:p>
    <w:p w14:paraId="3C65A08D" w14:textId="77777777" w:rsidR="00D0727F" w:rsidRDefault="00EC3791">
      <w:pPr>
        <w:ind w:left="76" w:right="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ma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”E” 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</w:p>
    <w:p w14:paraId="21CD0F26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52CAFB0C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500DD7D2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E1D72AC" w14:textId="77777777" w:rsidR="00D0727F" w:rsidRDefault="00EC3791">
      <w:pPr>
        <w:ind w:left="3933" w:right="393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ngol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0AC5131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457A34B1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14:paraId="7C44543F" w14:textId="77777777" w:rsidR="00D0727F" w:rsidRDefault="00D0727F">
      <w:pPr>
        <w:spacing w:line="280" w:lineRule="exact"/>
        <w:rPr>
          <w:sz w:val="28"/>
          <w:szCs w:val="28"/>
        </w:rPr>
      </w:pPr>
    </w:p>
    <w:p w14:paraId="6460EEF1" w14:textId="77777777" w:rsidR="00D0727F" w:rsidRDefault="00EC3791">
      <w:pPr>
        <w:ind w:left="117" w:right="8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olaha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elid</w:t>
      </w:r>
      <w:r>
        <w:rPr>
          <w:rFonts w:ascii="Arial" w:eastAsia="Arial" w:hAnsi="Arial" w:cs="Arial"/>
          <w:spacing w:val="-5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9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c,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5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elalu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:</w:t>
      </w:r>
    </w:p>
    <w:p w14:paraId="75BB8FB4" w14:textId="77777777" w:rsidR="00D0727F" w:rsidRDefault="00EC3791">
      <w:pPr>
        <w:spacing w:before="80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3784EBC5" w14:textId="77777777" w:rsidR="00D0727F" w:rsidRDefault="00EC3791">
      <w:pPr>
        <w:spacing w:before="80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0155B651" w14:textId="77777777" w:rsidR="00D0727F" w:rsidRDefault="00EC3791">
      <w:pPr>
        <w:spacing w:before="80" w:line="309" w:lineRule="auto"/>
        <w:ind w:left="117" w:right="611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503FFB6B" w14:textId="77777777" w:rsidR="00D0727F" w:rsidRDefault="00D0727F">
      <w:pPr>
        <w:spacing w:before="6" w:line="140" w:lineRule="exact"/>
        <w:rPr>
          <w:sz w:val="14"/>
          <w:szCs w:val="14"/>
        </w:rPr>
      </w:pPr>
    </w:p>
    <w:p w14:paraId="419D2857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3</w:t>
      </w:r>
    </w:p>
    <w:p w14:paraId="45216932" w14:textId="77777777" w:rsidR="00D0727F" w:rsidRDefault="00D0727F">
      <w:pPr>
        <w:spacing w:line="280" w:lineRule="exact"/>
        <w:rPr>
          <w:sz w:val="28"/>
          <w:szCs w:val="28"/>
        </w:rPr>
      </w:pPr>
    </w:p>
    <w:p w14:paraId="2DCD89F8" w14:textId="77777777" w:rsidR="00D0727F" w:rsidRDefault="00EC3791">
      <w:pPr>
        <w:ind w:left="824" w:right="78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4132AAA9" w14:textId="77777777" w:rsidR="00D0727F" w:rsidRDefault="00D0727F">
      <w:pPr>
        <w:spacing w:line="120" w:lineRule="exact"/>
        <w:rPr>
          <w:sz w:val="12"/>
          <w:szCs w:val="12"/>
        </w:rPr>
      </w:pPr>
    </w:p>
    <w:p w14:paraId="4FC9FEBE" w14:textId="77777777" w:rsidR="00D0727F" w:rsidRDefault="00EC3791">
      <w:pPr>
        <w:ind w:left="1533" w:right="82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ogi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c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dip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133EA7B4" w14:textId="77777777" w:rsidR="00D0727F" w:rsidRDefault="00D0727F">
      <w:pPr>
        <w:spacing w:line="120" w:lineRule="exact"/>
        <w:rPr>
          <w:sz w:val="12"/>
          <w:szCs w:val="12"/>
        </w:rPr>
      </w:pPr>
    </w:p>
    <w:p w14:paraId="65B44E5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dah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na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512EA1BE" w14:textId="77777777" w:rsidR="00D0727F" w:rsidRDefault="00D0727F">
      <w:pPr>
        <w:spacing w:before="10" w:line="100" w:lineRule="exact"/>
        <w:rPr>
          <w:sz w:val="11"/>
          <w:szCs w:val="11"/>
        </w:rPr>
      </w:pPr>
    </w:p>
    <w:p w14:paraId="04FFE811" w14:textId="77777777" w:rsidR="00D0727F" w:rsidRDefault="00EC3791">
      <w:pPr>
        <w:ind w:left="1533" w:right="80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 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  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6876992F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28DF8514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enu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onol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2201246A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DEA950" w14:textId="77777777" w:rsidR="00D0727F" w:rsidRDefault="00EC3791">
      <w:pPr>
        <w:ind w:left="824" w:right="83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19121B63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202491CB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04CB5F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0652C748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7A58D53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4429666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9C43D8" w14:textId="77777777" w:rsidR="00953F24" w:rsidRDefault="00953F24">
      <w:pPr>
        <w:ind w:left="4136" w:right="4139"/>
        <w:jc w:val="center"/>
        <w:rPr>
          <w:rFonts w:ascii="Arial" w:eastAsia="Arial" w:hAnsi="Arial" w:cs="Arial"/>
          <w:b/>
          <w:sz w:val="24"/>
          <w:szCs w:val="24"/>
        </w:rPr>
      </w:pPr>
    </w:p>
    <w:p w14:paraId="66B156B7" w14:textId="29908DCA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4</w:t>
      </w:r>
    </w:p>
    <w:p w14:paraId="3C589BB3" w14:textId="77777777" w:rsidR="00D0727F" w:rsidRDefault="00D0727F">
      <w:pPr>
        <w:spacing w:line="280" w:lineRule="exact"/>
        <w:rPr>
          <w:sz w:val="28"/>
          <w:szCs w:val="28"/>
        </w:rPr>
      </w:pPr>
    </w:p>
    <w:p w14:paraId="2E59E71D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A040925" w14:textId="77777777" w:rsidR="00D0727F" w:rsidRDefault="00D0727F">
      <w:pPr>
        <w:spacing w:line="120" w:lineRule="exact"/>
        <w:rPr>
          <w:sz w:val="12"/>
          <w:szCs w:val="12"/>
        </w:rPr>
      </w:pPr>
    </w:p>
    <w:p w14:paraId="17DFA078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2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n:</w:t>
      </w:r>
    </w:p>
    <w:p w14:paraId="791BCEC4" w14:textId="77777777" w:rsidR="00D0727F" w:rsidRDefault="00D0727F">
      <w:pPr>
        <w:spacing w:line="120" w:lineRule="exact"/>
        <w:rPr>
          <w:sz w:val="12"/>
          <w:szCs w:val="12"/>
        </w:rPr>
      </w:pPr>
    </w:p>
    <w:p w14:paraId="3AD837BB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13DEC499" w14:textId="77777777" w:rsidR="00D0727F" w:rsidRDefault="00D0727F">
      <w:pPr>
        <w:spacing w:line="120" w:lineRule="exact"/>
        <w:rPr>
          <w:sz w:val="12"/>
          <w:szCs w:val="12"/>
        </w:rPr>
      </w:pPr>
    </w:p>
    <w:p w14:paraId="6428D5E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DA210B4" w14:textId="77777777" w:rsidR="00D0727F" w:rsidRDefault="00D0727F">
      <w:pPr>
        <w:spacing w:line="120" w:lineRule="exact"/>
        <w:rPr>
          <w:sz w:val="12"/>
          <w:szCs w:val="12"/>
        </w:rPr>
      </w:pPr>
    </w:p>
    <w:p w14:paraId="1D677573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t>3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dapa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ang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p w14:paraId="4F3717DD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F9B486A" w14:textId="77777777" w:rsidR="00D0727F" w:rsidRDefault="00D0727F">
      <w:pPr>
        <w:spacing w:line="200" w:lineRule="exact"/>
      </w:pPr>
    </w:p>
    <w:p w14:paraId="5335B6CA" w14:textId="77777777" w:rsidR="00D0727F" w:rsidRDefault="00D0727F">
      <w:pPr>
        <w:spacing w:line="200" w:lineRule="exact"/>
      </w:pPr>
    </w:p>
    <w:p w14:paraId="4EB24AA2" w14:textId="77777777" w:rsidR="00D0727F" w:rsidRDefault="00EC3791">
      <w:pPr>
        <w:ind w:left="824" w:right="79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edu</w:t>
      </w:r>
      <w:r>
        <w:rPr>
          <w:rFonts w:ascii="Arial" w:eastAsia="Arial" w:hAnsi="Arial" w:cs="Arial"/>
          <w:sz w:val="24"/>
          <w:szCs w:val="24"/>
        </w:rPr>
        <w:t>a,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:</w:t>
      </w:r>
    </w:p>
    <w:p w14:paraId="28E60E3B" w14:textId="77777777" w:rsidR="00D0727F" w:rsidRDefault="00D0727F">
      <w:pPr>
        <w:spacing w:line="140" w:lineRule="exact"/>
        <w:rPr>
          <w:sz w:val="14"/>
          <w:szCs w:val="14"/>
        </w:rPr>
      </w:pPr>
    </w:p>
    <w:p w14:paraId="1CBCBE0F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0FD40A03" w14:textId="77777777" w:rsidR="00D0727F" w:rsidRDefault="00D0727F">
      <w:pPr>
        <w:spacing w:line="140" w:lineRule="exact"/>
        <w:rPr>
          <w:sz w:val="14"/>
          <w:szCs w:val="14"/>
        </w:rPr>
      </w:pPr>
    </w:p>
    <w:p w14:paraId="5490D048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52934707" w14:textId="77777777" w:rsidR="00D0727F" w:rsidRDefault="00D0727F">
      <w:pPr>
        <w:spacing w:line="140" w:lineRule="exact"/>
        <w:rPr>
          <w:sz w:val="14"/>
          <w:szCs w:val="14"/>
        </w:rPr>
      </w:pPr>
    </w:p>
    <w:p w14:paraId="7718AE7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08E9B352" w14:textId="77777777" w:rsidR="00D0727F" w:rsidRDefault="00D0727F">
      <w:pPr>
        <w:spacing w:line="140" w:lineRule="exact"/>
        <w:rPr>
          <w:sz w:val="14"/>
          <w:szCs w:val="14"/>
        </w:rPr>
      </w:pPr>
    </w:p>
    <w:p w14:paraId="08910B2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3F65EA7A" w14:textId="77777777" w:rsidR="00D0727F" w:rsidRDefault="00EC3791">
      <w:pPr>
        <w:ind w:left="1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;</w:t>
      </w:r>
    </w:p>
    <w:p w14:paraId="43E12835" w14:textId="77777777" w:rsidR="00D0727F" w:rsidRDefault="00D0727F">
      <w:pPr>
        <w:spacing w:line="140" w:lineRule="exact"/>
        <w:rPr>
          <w:sz w:val="14"/>
          <w:szCs w:val="14"/>
        </w:rPr>
      </w:pPr>
    </w:p>
    <w:p w14:paraId="2FD04396" w14:textId="77777777" w:rsidR="00D0727F" w:rsidRDefault="00EC3791">
      <w:pPr>
        <w:ind w:left="117" w:right="107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inda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 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n:</w:t>
      </w:r>
    </w:p>
    <w:p w14:paraId="63BD8C29" w14:textId="77777777" w:rsidR="00D0727F" w:rsidRDefault="00D0727F">
      <w:pPr>
        <w:spacing w:line="140" w:lineRule="exact"/>
        <w:rPr>
          <w:sz w:val="14"/>
          <w:szCs w:val="14"/>
        </w:rPr>
      </w:pPr>
    </w:p>
    <w:p w14:paraId="79B6E359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ogi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;</w:t>
      </w:r>
    </w:p>
    <w:p w14:paraId="783CC118" w14:textId="77777777" w:rsidR="00D0727F" w:rsidRDefault="00D0727F">
      <w:pPr>
        <w:spacing w:line="140" w:lineRule="exact"/>
        <w:rPr>
          <w:sz w:val="14"/>
          <w:szCs w:val="14"/>
        </w:rPr>
      </w:pPr>
    </w:p>
    <w:p w14:paraId="4DC8A7FC" w14:textId="77777777" w:rsidR="00D0727F" w:rsidRDefault="00EC3791">
      <w:pPr>
        <w:ind w:left="786" w:right="75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dibena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lain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r;</w:t>
      </w:r>
    </w:p>
    <w:p w14:paraId="25E1488A" w14:textId="77777777" w:rsidR="00D0727F" w:rsidRDefault="00D0727F">
      <w:pPr>
        <w:spacing w:line="140" w:lineRule="exact"/>
        <w:rPr>
          <w:sz w:val="14"/>
          <w:szCs w:val="14"/>
        </w:rPr>
      </w:pPr>
    </w:p>
    <w:p w14:paraId="4EA88F6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uda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33914D63" w14:textId="77777777" w:rsidR="00D0727F" w:rsidRDefault="00D0727F">
      <w:pPr>
        <w:spacing w:line="140" w:lineRule="exact"/>
        <w:rPr>
          <w:sz w:val="14"/>
          <w:szCs w:val="14"/>
        </w:rPr>
      </w:pPr>
    </w:p>
    <w:p w14:paraId="68529DF0" w14:textId="77777777" w:rsidR="00D0727F" w:rsidRDefault="00EC3791">
      <w:pPr>
        <w:ind w:left="1529" w:right="84" w:hanging="7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ujua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4481EB43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472B3278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5F3C0A39" w14:textId="77777777" w:rsidR="00D0727F" w:rsidRDefault="00D0727F">
      <w:pPr>
        <w:spacing w:line="280" w:lineRule="exact"/>
        <w:rPr>
          <w:sz w:val="28"/>
          <w:szCs w:val="28"/>
        </w:rPr>
      </w:pPr>
    </w:p>
    <w:p w14:paraId="1D610460" w14:textId="77777777" w:rsidR="00D0727F" w:rsidRDefault="00EC3791">
      <w:pPr>
        <w:ind w:left="836" w:right="80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dig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egun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dihubu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lai</w:t>
      </w:r>
      <w:r>
        <w:rPr>
          <w:rFonts w:ascii="Arial" w:eastAsia="Arial" w:hAnsi="Arial" w:cs="Arial"/>
          <w:spacing w:val="2"/>
          <w:sz w:val="24"/>
          <w:szCs w:val="24"/>
        </w:rPr>
        <w:t>nn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:</w:t>
      </w:r>
    </w:p>
    <w:p w14:paraId="2DF19E48" w14:textId="77777777" w:rsidR="00D0727F" w:rsidRDefault="00D0727F">
      <w:pPr>
        <w:spacing w:line="120" w:lineRule="exact"/>
        <w:rPr>
          <w:sz w:val="12"/>
          <w:szCs w:val="12"/>
        </w:rPr>
      </w:pPr>
    </w:p>
    <w:p w14:paraId="29520DF8" w14:textId="77777777" w:rsidR="00D0727F" w:rsidRDefault="00EC3791">
      <w:pPr>
        <w:ind w:left="1533" w:right="80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 s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lu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</w:p>
    <w:p w14:paraId="4BEEA674" w14:textId="77777777" w:rsidR="00D0727F" w:rsidRDefault="00D0727F">
      <w:pPr>
        <w:spacing w:before="1" w:line="120" w:lineRule="exact"/>
        <w:rPr>
          <w:sz w:val="12"/>
          <w:szCs w:val="12"/>
        </w:rPr>
      </w:pPr>
    </w:p>
    <w:p w14:paraId="1D74954C" w14:textId="77777777" w:rsidR="00D0727F" w:rsidRDefault="00EC3791">
      <w:pPr>
        <w:ind w:left="1533" w:right="85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C904054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500A770" w14:textId="77777777" w:rsidR="00D0727F" w:rsidRDefault="00EC3791">
      <w:pPr>
        <w:ind w:left="836" w:right="7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.</w:t>
      </w:r>
    </w:p>
    <w:p w14:paraId="6524541E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3DBBFA56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6</w:t>
      </w:r>
    </w:p>
    <w:p w14:paraId="6F7F7D3F" w14:textId="77777777" w:rsidR="00D0727F" w:rsidRDefault="00D0727F">
      <w:pPr>
        <w:spacing w:line="280" w:lineRule="exact"/>
        <w:rPr>
          <w:sz w:val="28"/>
          <w:szCs w:val="28"/>
        </w:rPr>
      </w:pPr>
    </w:p>
    <w:p w14:paraId="08F4C916" w14:textId="6AE3778E" w:rsidR="00D0727F" w:rsidRDefault="00EC3791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bila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pula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bagai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22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laha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elalu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6"/>
          <w:sz w:val="24"/>
          <w:szCs w:val="24"/>
        </w:rPr>
        <w:t>du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-4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ti</w:t>
      </w:r>
      <w:r>
        <w:rPr>
          <w:rFonts w:ascii="Arial" w:eastAsia="Arial" w:hAnsi="Arial" w:cs="Arial"/>
          <w:sz w:val="24"/>
          <w:szCs w:val="24"/>
        </w:rPr>
        <w:t>.</w:t>
      </w:r>
    </w:p>
    <w:p w14:paraId="336E645E" w14:textId="2D0D45A3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71354FBC" w14:textId="2540D11D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42A31C14" w14:textId="0678FD3E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6A97DC0F" w14:textId="5EE20F8D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217B87D7" w14:textId="77777777" w:rsidR="00953F24" w:rsidRDefault="00953F24">
      <w:pPr>
        <w:ind w:left="117" w:right="75"/>
        <w:jc w:val="both"/>
        <w:rPr>
          <w:rFonts w:ascii="Arial" w:eastAsia="Arial" w:hAnsi="Arial" w:cs="Arial"/>
          <w:sz w:val="24"/>
          <w:szCs w:val="24"/>
        </w:rPr>
      </w:pPr>
    </w:p>
    <w:p w14:paraId="31D2F363" w14:textId="77777777" w:rsidR="00D0727F" w:rsidRDefault="00D0727F">
      <w:pPr>
        <w:spacing w:before="2" w:line="180" w:lineRule="exact"/>
        <w:rPr>
          <w:sz w:val="19"/>
          <w:szCs w:val="19"/>
        </w:rPr>
      </w:pPr>
    </w:p>
    <w:p w14:paraId="04CFDEC1" w14:textId="77777777" w:rsidR="00D0727F" w:rsidRDefault="00D0727F">
      <w:pPr>
        <w:spacing w:line="200" w:lineRule="exact"/>
      </w:pPr>
    </w:p>
    <w:p w14:paraId="35A15806" w14:textId="77777777" w:rsidR="00D0727F" w:rsidRDefault="00EC3791">
      <w:pPr>
        <w:ind w:left="4028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ara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f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5</w:t>
      </w:r>
    </w:p>
    <w:p w14:paraId="09BAA3B7" w14:textId="77777777" w:rsidR="00D0727F" w:rsidRDefault="00EC3791">
      <w:pPr>
        <w:ind w:left="4033" w:right="403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po</w:t>
      </w:r>
      <w:r>
        <w:rPr>
          <w:rFonts w:ascii="Arial" w:eastAsia="Arial" w:hAnsi="Arial" w:cs="Arial"/>
          <w:b/>
          <w:spacing w:val="-1"/>
          <w:sz w:val="24"/>
          <w:szCs w:val="24"/>
        </w:rPr>
        <w:t>ra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58276C8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B7BA16D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7</w:t>
      </w:r>
    </w:p>
    <w:p w14:paraId="50ECD4BF" w14:textId="77777777" w:rsidR="00D0727F" w:rsidRDefault="00D0727F">
      <w:pPr>
        <w:spacing w:line="280" w:lineRule="exact"/>
        <w:rPr>
          <w:sz w:val="28"/>
          <w:szCs w:val="28"/>
        </w:rPr>
      </w:pPr>
    </w:p>
    <w:p w14:paraId="28AA90DC" w14:textId="77777777" w:rsidR="00D0727F" w:rsidRDefault="00EC3791">
      <w:pPr>
        <w:ind w:left="824" w:right="78" w:hanging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aha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9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 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328409DC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0E7B10C5" w14:textId="77777777" w:rsidR="00D0727F" w:rsidRDefault="00D0727F">
      <w:pPr>
        <w:spacing w:line="200" w:lineRule="exact"/>
      </w:pPr>
    </w:p>
    <w:p w14:paraId="2DA92E8E" w14:textId="77777777" w:rsidR="00D0727F" w:rsidRDefault="00EC3791">
      <w:pPr>
        <w:ind w:left="824" w:right="85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a-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z w:val="24"/>
          <w:szCs w:val="24"/>
        </w:rPr>
        <w:t>:</w:t>
      </w:r>
    </w:p>
    <w:p w14:paraId="4E6BCD3C" w14:textId="77777777" w:rsidR="00D0727F" w:rsidRDefault="00D0727F">
      <w:pPr>
        <w:spacing w:line="120" w:lineRule="exact"/>
        <w:rPr>
          <w:sz w:val="12"/>
          <w:szCs w:val="12"/>
        </w:rPr>
      </w:pPr>
    </w:p>
    <w:p w14:paraId="18AD53DC" w14:textId="77777777" w:rsidR="00D0727F" w:rsidRDefault="00EC3791">
      <w:pPr>
        <w:spacing w:line="344" w:lineRule="auto"/>
        <w:ind w:left="829" w:right="59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4C76E953" w14:textId="77777777" w:rsidR="00D0727F" w:rsidRDefault="00EC3791">
      <w:pPr>
        <w:spacing w:before="3"/>
        <w:ind w:left="8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>n A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;</w:t>
      </w:r>
    </w:p>
    <w:p w14:paraId="08E1FD28" w14:textId="77777777" w:rsidR="00D0727F" w:rsidRDefault="00D0727F">
      <w:pPr>
        <w:spacing w:line="120" w:lineRule="exact"/>
        <w:rPr>
          <w:sz w:val="12"/>
          <w:szCs w:val="12"/>
        </w:rPr>
      </w:pPr>
    </w:p>
    <w:p w14:paraId="60B99F80" w14:textId="77777777" w:rsidR="00D0727F" w:rsidRDefault="00EC3791">
      <w:pPr>
        <w:ind w:left="8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4C28E5A3" w14:textId="77777777" w:rsidR="00D0727F" w:rsidRDefault="00D0727F">
      <w:pPr>
        <w:spacing w:line="120" w:lineRule="exact"/>
        <w:rPr>
          <w:sz w:val="12"/>
          <w:szCs w:val="12"/>
        </w:rPr>
      </w:pPr>
    </w:p>
    <w:p w14:paraId="57FE8CE2" w14:textId="77777777" w:rsidR="00D0727F" w:rsidRDefault="00EC3791">
      <w:pPr>
        <w:spacing w:line="344" w:lineRule="auto"/>
        <w:ind w:left="829" w:right="50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ele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r.</w:t>
      </w:r>
    </w:p>
    <w:p w14:paraId="5B6F9ECE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642C2378" w14:textId="77777777" w:rsidR="00D0727F" w:rsidRDefault="00EC3791">
      <w:pPr>
        <w:ind w:left="824" w:right="84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Dina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epada</w:t>
      </w:r>
      <w:r>
        <w:rPr>
          <w:rFonts w:ascii="Arial" w:eastAsia="Arial" w:hAnsi="Arial" w:cs="Arial"/>
          <w:sz w:val="24"/>
          <w:szCs w:val="24"/>
        </w:rPr>
        <w:t>:</w:t>
      </w:r>
    </w:p>
    <w:p w14:paraId="0C599C3F" w14:textId="77777777" w:rsidR="00D0727F" w:rsidRDefault="00D0727F">
      <w:pPr>
        <w:spacing w:line="160" w:lineRule="exact"/>
        <w:rPr>
          <w:sz w:val="16"/>
          <w:szCs w:val="16"/>
        </w:rPr>
      </w:pPr>
    </w:p>
    <w:p w14:paraId="64CBD4B5" w14:textId="77777777" w:rsidR="00D0727F" w:rsidRDefault="00EC3791">
      <w:pPr>
        <w:ind w:left="1533" w:right="82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       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abe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 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</w:p>
    <w:p w14:paraId="7AAC09F4" w14:textId="77777777" w:rsidR="00D0727F" w:rsidRDefault="00D0727F">
      <w:pPr>
        <w:spacing w:line="160" w:lineRule="exact"/>
        <w:rPr>
          <w:sz w:val="16"/>
          <w:szCs w:val="16"/>
        </w:rPr>
      </w:pPr>
    </w:p>
    <w:p w14:paraId="3506CC8E" w14:textId="77777777" w:rsidR="00D0727F" w:rsidRDefault="00EC3791">
      <w:pPr>
        <w:ind w:left="1533" w:right="81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 xml:space="preserve">, 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60E22140" w14:textId="77777777" w:rsidR="00D0727F" w:rsidRDefault="00D0727F">
      <w:pPr>
        <w:spacing w:before="10" w:line="140" w:lineRule="exact"/>
        <w:rPr>
          <w:sz w:val="15"/>
          <w:szCs w:val="15"/>
        </w:rPr>
      </w:pPr>
    </w:p>
    <w:p w14:paraId="5E2280E5" w14:textId="77777777" w:rsidR="00D0727F" w:rsidRDefault="00EC3791">
      <w:pPr>
        <w:ind w:left="1533" w:right="86" w:hanging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s,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  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 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pol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6CB7B990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5F56CA7D" w14:textId="77777777" w:rsidR="00D0727F" w:rsidRDefault="00EC3791">
      <w:pPr>
        <w:ind w:left="76" w:right="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1FA2FCF2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4ACE9A18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72FA5DD0" w14:textId="77777777" w:rsidR="00D0727F" w:rsidRDefault="00EC3791">
      <w:pPr>
        <w:ind w:left="76" w:right="7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3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</w:p>
    <w:p w14:paraId="09EDDF44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”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059AD9FF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20A9B825" w14:textId="77777777" w:rsidR="00D0727F" w:rsidRDefault="00EC3791">
      <w:pPr>
        <w:ind w:left="824" w:right="78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ala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2A0A393C" w14:textId="77777777" w:rsidR="00D0727F" w:rsidRDefault="00D0727F">
      <w:pPr>
        <w:spacing w:before="5" w:line="160" w:lineRule="exact"/>
        <w:rPr>
          <w:sz w:val="16"/>
          <w:szCs w:val="16"/>
        </w:rPr>
      </w:pPr>
    </w:p>
    <w:p w14:paraId="65428BCF" w14:textId="77777777" w:rsidR="00D0727F" w:rsidRDefault="00D0727F">
      <w:pPr>
        <w:spacing w:line="200" w:lineRule="exact"/>
      </w:pPr>
    </w:p>
    <w:p w14:paraId="44FA7C4F" w14:textId="77777777" w:rsidR="00D0727F" w:rsidRDefault="00EC3791">
      <w:pPr>
        <w:ind w:left="4208" w:right="421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</w:p>
    <w:p w14:paraId="587FC30E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386AE08E" w14:textId="77777777" w:rsidR="00D0727F" w:rsidRDefault="00EC3791">
      <w:pPr>
        <w:spacing w:line="480" w:lineRule="auto"/>
        <w:ind w:left="2465" w:right="2475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5"/>
          <w:sz w:val="24"/>
          <w:szCs w:val="24"/>
        </w:rPr>
        <w:t>W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8</w:t>
      </w:r>
    </w:p>
    <w:p w14:paraId="773573B6" w14:textId="77777777" w:rsidR="00D0727F" w:rsidRDefault="00EC3791">
      <w:pPr>
        <w:spacing w:before="12"/>
        <w:ind w:left="836" w:right="83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 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nal</w:t>
      </w:r>
      <w:r>
        <w:rPr>
          <w:rFonts w:ascii="Arial" w:eastAsia="Arial" w:hAnsi="Arial" w:cs="Arial"/>
          <w:sz w:val="24"/>
          <w:szCs w:val="24"/>
        </w:rPr>
        <w:t>.</w:t>
      </w:r>
    </w:p>
    <w:p w14:paraId="58A4FBEF" w14:textId="77777777" w:rsidR="00D0727F" w:rsidRDefault="00D0727F">
      <w:pPr>
        <w:spacing w:before="15" w:line="260" w:lineRule="exact"/>
        <w:rPr>
          <w:sz w:val="26"/>
          <w:szCs w:val="26"/>
        </w:rPr>
      </w:pPr>
    </w:p>
    <w:p w14:paraId="4C61F28A" w14:textId="77777777" w:rsidR="00D0727F" w:rsidRDefault="00EC3791">
      <w:pPr>
        <w:ind w:left="836" w:right="81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64A2757E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;</w:t>
      </w:r>
    </w:p>
    <w:p w14:paraId="4782490D" w14:textId="77777777" w:rsidR="00D0727F" w:rsidRDefault="00EC3791">
      <w:pPr>
        <w:spacing w:before="80" w:line="309" w:lineRule="auto"/>
        <w:ind w:left="824" w:right="138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ub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>d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olda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C394F3D" w14:textId="77777777" w:rsidR="00D0727F" w:rsidRDefault="00D0727F">
      <w:pPr>
        <w:spacing w:before="7" w:line="100" w:lineRule="exact"/>
        <w:rPr>
          <w:sz w:val="10"/>
          <w:szCs w:val="10"/>
        </w:rPr>
      </w:pPr>
    </w:p>
    <w:p w14:paraId="6DA1B6FE" w14:textId="77777777" w:rsidR="00D0727F" w:rsidRDefault="00EC3791">
      <w:pPr>
        <w:ind w:right="121"/>
        <w:jc w:val="right"/>
        <w:rPr>
          <w:rFonts w:ascii="Arial" w:eastAsia="Arial" w:hAnsi="Arial" w:cs="Arial"/>
          <w:sz w:val="24"/>
          <w:szCs w:val="24"/>
        </w:rPr>
        <w:sectPr w:rsidR="00D0727F">
          <w:type w:val="continuous"/>
          <w:pgSz w:w="11920" w:h="16840"/>
          <w:pgMar w:top="1220" w:right="130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…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6FF61466" w14:textId="77777777" w:rsidR="00D0727F" w:rsidRDefault="00EC3791">
      <w:pPr>
        <w:spacing w:before="75"/>
        <w:ind w:left="4480" w:right="44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18</w:t>
      </w:r>
    </w:p>
    <w:p w14:paraId="4E797D12" w14:textId="77777777" w:rsidR="00D0727F" w:rsidRDefault="00D0727F">
      <w:pPr>
        <w:spacing w:before="2" w:line="140" w:lineRule="exact"/>
        <w:rPr>
          <w:sz w:val="15"/>
          <w:szCs w:val="15"/>
        </w:rPr>
      </w:pPr>
    </w:p>
    <w:p w14:paraId="25C00AA9" w14:textId="77777777" w:rsidR="00D0727F" w:rsidRDefault="00D0727F">
      <w:pPr>
        <w:spacing w:line="200" w:lineRule="exact"/>
      </w:pPr>
    </w:p>
    <w:p w14:paraId="5365B72E" w14:textId="77777777" w:rsidR="00D0727F" w:rsidRDefault="00D0727F">
      <w:pPr>
        <w:spacing w:line="200" w:lineRule="exact"/>
      </w:pPr>
    </w:p>
    <w:p w14:paraId="00314BFD" w14:textId="77777777" w:rsidR="00D0727F" w:rsidRDefault="00EC3791">
      <w:pPr>
        <w:ind w:left="836" w:right="82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7E3CC814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7CD496AF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sz w:val="24"/>
          <w:szCs w:val="24"/>
        </w:rPr>
        <w:t>9</w:t>
      </w:r>
    </w:p>
    <w:p w14:paraId="02A5A3B3" w14:textId="77777777" w:rsidR="00D0727F" w:rsidRDefault="00D0727F">
      <w:pPr>
        <w:spacing w:before="1" w:line="280" w:lineRule="exact"/>
        <w:rPr>
          <w:sz w:val="28"/>
          <w:szCs w:val="28"/>
        </w:rPr>
      </w:pPr>
    </w:p>
    <w:p w14:paraId="2785C1B3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ole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:</w:t>
      </w:r>
    </w:p>
    <w:p w14:paraId="5164C84B" w14:textId="77777777" w:rsidR="00D0727F" w:rsidRDefault="00D0727F">
      <w:pPr>
        <w:spacing w:line="120" w:lineRule="exact"/>
        <w:rPr>
          <w:sz w:val="12"/>
          <w:szCs w:val="12"/>
        </w:rPr>
      </w:pPr>
    </w:p>
    <w:p w14:paraId="2264D50B" w14:textId="77777777" w:rsidR="00D0727F" w:rsidRDefault="00EC3791">
      <w:pPr>
        <w:spacing w:line="344" w:lineRule="auto"/>
        <w:ind w:left="824" w:right="361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;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114DBAC6" w14:textId="77777777" w:rsidR="00D0727F" w:rsidRDefault="00D0727F">
      <w:pPr>
        <w:spacing w:before="9" w:line="140" w:lineRule="exact"/>
        <w:rPr>
          <w:sz w:val="15"/>
          <w:szCs w:val="15"/>
        </w:rPr>
      </w:pPr>
    </w:p>
    <w:p w14:paraId="6E03051C" w14:textId="77777777" w:rsidR="00D0727F" w:rsidRDefault="00EC3791">
      <w:pPr>
        <w:ind w:left="836" w:right="86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p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i  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04E7F272" w14:textId="77777777" w:rsidR="00D0727F" w:rsidRDefault="00D0727F">
      <w:pPr>
        <w:spacing w:before="11" w:line="260" w:lineRule="exact"/>
        <w:rPr>
          <w:sz w:val="26"/>
          <w:szCs w:val="26"/>
        </w:rPr>
      </w:pPr>
    </w:p>
    <w:p w14:paraId="514CA8D9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0</w:t>
      </w:r>
    </w:p>
    <w:p w14:paraId="04F677D5" w14:textId="77777777" w:rsidR="00D0727F" w:rsidRDefault="00D0727F">
      <w:pPr>
        <w:spacing w:line="280" w:lineRule="exact"/>
        <w:rPr>
          <w:sz w:val="28"/>
          <w:szCs w:val="28"/>
        </w:rPr>
      </w:pPr>
    </w:p>
    <w:p w14:paraId="7E5FE88A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bje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3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4068DEE2" w14:textId="77777777" w:rsidR="00D0727F" w:rsidRDefault="00EC3791">
      <w:pPr>
        <w:spacing w:before="79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23B5B8C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</w:p>
    <w:p w14:paraId="0A33BC5D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7DCDFF9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obje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2D352D1" w14:textId="77777777" w:rsidR="00D0727F" w:rsidRDefault="00EC3791">
      <w:pPr>
        <w:spacing w:before="80" w:line="309" w:lineRule="auto"/>
        <w:ind w:left="824" w:right="34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.       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601D0BA4" w14:textId="77777777" w:rsidR="00D0727F" w:rsidRDefault="00D0727F">
      <w:pPr>
        <w:spacing w:before="9" w:line="180" w:lineRule="exact"/>
        <w:rPr>
          <w:sz w:val="19"/>
          <w:szCs w:val="19"/>
        </w:rPr>
      </w:pPr>
    </w:p>
    <w:p w14:paraId="55548C1C" w14:textId="77777777" w:rsidR="00D0727F" w:rsidRDefault="00EC3791">
      <w:pPr>
        <w:ind w:left="836" w:right="80" w:hanging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278FFFD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;</w:t>
      </w:r>
    </w:p>
    <w:p w14:paraId="5A56A3A3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ju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48D07776" w14:textId="77777777" w:rsidR="00D0727F" w:rsidRDefault="00EC3791">
      <w:pPr>
        <w:spacing w:before="80" w:line="310" w:lineRule="auto"/>
        <w:ind w:left="824" w:right="53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dan 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0083BC25" w14:textId="77777777" w:rsidR="00D0727F" w:rsidRDefault="00D0727F">
      <w:pPr>
        <w:spacing w:before="14" w:line="260" w:lineRule="exact"/>
        <w:rPr>
          <w:sz w:val="26"/>
          <w:szCs w:val="26"/>
        </w:rPr>
      </w:pPr>
    </w:p>
    <w:p w14:paraId="58D5757D" w14:textId="77777777" w:rsidR="00D0727F" w:rsidRDefault="00EC3791">
      <w:pPr>
        <w:ind w:left="4136" w:right="41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10091009" w14:textId="77777777" w:rsidR="00D0727F" w:rsidRDefault="00D0727F">
      <w:pPr>
        <w:spacing w:line="280" w:lineRule="exact"/>
        <w:rPr>
          <w:sz w:val="28"/>
          <w:szCs w:val="28"/>
        </w:rPr>
      </w:pPr>
    </w:p>
    <w:p w14:paraId="46B8DD1F" w14:textId="77777777" w:rsidR="00D0727F" w:rsidRDefault="00EC3791">
      <w:pPr>
        <w:ind w:left="824" w:right="89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dapa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:</w:t>
      </w:r>
    </w:p>
    <w:p w14:paraId="3D07BC6A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ebe</w:t>
      </w:r>
      <w:r>
        <w:rPr>
          <w:rFonts w:ascii="Arial" w:eastAsia="Arial" w:hAnsi="Arial" w:cs="Arial"/>
          <w:spacing w:val="2"/>
          <w:sz w:val="24"/>
          <w:szCs w:val="24"/>
        </w:rPr>
        <w:t>lu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</w:p>
    <w:p w14:paraId="6CD3F34A" w14:textId="77777777" w:rsidR="00D0727F" w:rsidRDefault="00EC3791">
      <w:pPr>
        <w:spacing w:before="80" w:line="309" w:lineRule="auto"/>
        <w:ind w:left="824" w:right="3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egia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A295459" w14:textId="77777777" w:rsidR="00D0727F" w:rsidRDefault="00D0727F">
      <w:pPr>
        <w:spacing w:before="8" w:line="180" w:lineRule="exact"/>
        <w:rPr>
          <w:sz w:val="19"/>
          <w:szCs w:val="19"/>
        </w:rPr>
      </w:pPr>
    </w:p>
    <w:p w14:paraId="3E95948D" w14:textId="77777777" w:rsidR="00D0727F" w:rsidRDefault="00EC3791">
      <w:pPr>
        <w:ind w:left="824" w:right="87" w:hanging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</w:p>
    <w:p w14:paraId="0B70C43C" w14:textId="77777777" w:rsidR="00D0727F" w:rsidRDefault="00D0727F">
      <w:pPr>
        <w:spacing w:line="100" w:lineRule="exact"/>
        <w:rPr>
          <w:sz w:val="10"/>
          <w:szCs w:val="10"/>
        </w:rPr>
      </w:pPr>
    </w:p>
    <w:p w14:paraId="0024F191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</w:p>
    <w:p w14:paraId="2453EAE5" w14:textId="77777777" w:rsidR="00D0727F" w:rsidRDefault="00D0727F">
      <w:pPr>
        <w:spacing w:line="100" w:lineRule="exact"/>
        <w:rPr>
          <w:sz w:val="10"/>
          <w:szCs w:val="10"/>
        </w:rPr>
      </w:pPr>
    </w:p>
    <w:p w14:paraId="426714E8" w14:textId="77777777" w:rsidR="00D0727F" w:rsidRDefault="00EC3791">
      <w:pPr>
        <w:spacing w:line="260" w:lineRule="exact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di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3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un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j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aw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had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en</w:t>
      </w:r>
      <w:r>
        <w:rPr>
          <w:rFonts w:ascii="Arial" w:eastAsia="Arial" w:hAnsi="Arial" w:cs="Arial"/>
          <w:spacing w:val="-4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>;</w:t>
      </w: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7274"/>
        <w:gridCol w:w="671"/>
      </w:tblGrid>
      <w:tr w:rsidR="00D0727F" w14:paraId="059D7CCB" w14:textId="77777777">
        <w:trPr>
          <w:trHeight w:hRule="exact" w:val="684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2763E463" w14:textId="77777777" w:rsidR="00D0727F" w:rsidRDefault="00EC3791">
            <w:pPr>
              <w:spacing w:before="69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c.</w:t>
            </w:r>
          </w:p>
        </w:tc>
        <w:tc>
          <w:tcPr>
            <w:tcW w:w="7274" w:type="dxa"/>
            <w:tcBorders>
              <w:top w:val="nil"/>
              <w:left w:val="nil"/>
              <w:bottom w:val="nil"/>
              <w:right w:val="nil"/>
            </w:tcBorders>
          </w:tcPr>
          <w:p w14:paraId="3E3D6A54" w14:textId="77777777" w:rsidR="00D0727F" w:rsidRDefault="00EC3791">
            <w:pPr>
              <w:spacing w:before="69"/>
              <w:ind w:left="256" w:right="6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  </w:t>
            </w:r>
            <w:r>
              <w:rPr>
                <w:rFonts w:ascii="Arial" w:eastAsia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 </w:t>
            </w:r>
            <w:r>
              <w:rPr>
                <w:rFonts w:ascii="Arial" w:eastAsia="Arial" w:hAnsi="Arial" w:cs="Arial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 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 </w:t>
            </w:r>
            <w:r>
              <w:rPr>
                <w:rFonts w:ascii="Arial" w:eastAsia="Arial" w:hAnsi="Arial" w:cs="Arial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ing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5524F37A" w14:textId="77777777" w:rsidR="00D0727F" w:rsidRDefault="00EC3791">
            <w:pPr>
              <w:spacing w:before="69"/>
              <w:ind w:left="10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gela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D0727F" w14:paraId="656312D8" w14:textId="77777777">
        <w:trPr>
          <w:trHeight w:hRule="exact" w:val="684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05C939B0" w14:textId="77777777" w:rsidR="00D0727F" w:rsidRDefault="00EC3791">
            <w:pPr>
              <w:spacing w:before="37"/>
              <w:ind w:left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d.</w:t>
            </w:r>
          </w:p>
        </w:tc>
        <w:tc>
          <w:tcPr>
            <w:tcW w:w="7274" w:type="dxa"/>
            <w:tcBorders>
              <w:top w:val="nil"/>
              <w:left w:val="nil"/>
              <w:bottom w:val="nil"/>
              <w:right w:val="nil"/>
            </w:tcBorders>
          </w:tcPr>
          <w:p w14:paraId="13B6C26C" w14:textId="77777777" w:rsidR="00D0727F" w:rsidRDefault="00EC3791">
            <w:pPr>
              <w:spacing w:before="37"/>
              <w:ind w:left="256" w:right="54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 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idp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di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ing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olda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654D6686" w14:textId="77777777" w:rsidR="00D0727F" w:rsidRDefault="00EC3791">
            <w:pPr>
              <w:spacing w:before="37"/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gel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</w:tbl>
    <w:p w14:paraId="24D6E573" w14:textId="77777777" w:rsidR="00D0727F" w:rsidRDefault="00EC3791">
      <w:pPr>
        <w:spacing w:before="5"/>
        <w:ind w:left="1533" w:right="183" w:hanging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m   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s,   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  </w:t>
      </w:r>
      <w:r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4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</w:p>
    <w:p w14:paraId="632D45B7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5AD86E9F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:</w:t>
      </w:r>
    </w:p>
    <w:p w14:paraId="3C18AE3E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papa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;</w:t>
      </w:r>
    </w:p>
    <w:p w14:paraId="19E14A41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</w:p>
    <w:p w14:paraId="72EA6F42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      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z w:val="24"/>
          <w:szCs w:val="24"/>
        </w:rPr>
        <w:t>;</w:t>
      </w:r>
    </w:p>
    <w:p w14:paraId="26BB3A67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pen</w:t>
      </w:r>
      <w:r>
        <w:rPr>
          <w:rFonts w:ascii="Arial" w:eastAsia="Arial" w:hAnsi="Arial" w:cs="Arial"/>
          <w:spacing w:val="2"/>
          <w:sz w:val="24"/>
          <w:szCs w:val="24"/>
        </w:rPr>
        <w:t>ga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</w:p>
    <w:p w14:paraId="77BC4BF8" w14:textId="77777777" w:rsidR="00D0727F" w:rsidRDefault="00EC3791">
      <w:pPr>
        <w:spacing w:before="80"/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     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0DBB5F09" w14:textId="77777777" w:rsidR="00D0727F" w:rsidRDefault="00D0727F">
      <w:pPr>
        <w:spacing w:before="16" w:line="260" w:lineRule="exact"/>
        <w:rPr>
          <w:sz w:val="26"/>
          <w:szCs w:val="26"/>
        </w:rPr>
      </w:pPr>
    </w:p>
    <w:p w14:paraId="68398C26" w14:textId="77777777" w:rsidR="00D0727F" w:rsidRDefault="00EC3791">
      <w:pPr>
        <w:ind w:left="76" w:right="1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    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02C26A45" w14:textId="77777777" w:rsidR="00D0727F" w:rsidRDefault="00EC3791">
      <w:pPr>
        <w:ind w:left="82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upa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>.</w:t>
      </w:r>
    </w:p>
    <w:p w14:paraId="77739215" w14:textId="77777777" w:rsidR="00D0727F" w:rsidRDefault="00D0727F">
      <w:pPr>
        <w:spacing w:before="3" w:line="180" w:lineRule="exact"/>
        <w:rPr>
          <w:sz w:val="19"/>
          <w:szCs w:val="19"/>
        </w:rPr>
      </w:pPr>
    </w:p>
    <w:p w14:paraId="27B8389A" w14:textId="77777777" w:rsidR="00D0727F" w:rsidRDefault="00D0727F">
      <w:pPr>
        <w:spacing w:line="200" w:lineRule="exact"/>
      </w:pPr>
    </w:p>
    <w:p w14:paraId="616037FF" w14:textId="77777777" w:rsidR="00D0727F" w:rsidRDefault="00EC3791">
      <w:pPr>
        <w:spacing w:line="480" w:lineRule="auto"/>
        <w:ind w:left="3285" w:right="3395" w:firstLine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B V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-1"/>
          <w:sz w:val="24"/>
          <w:szCs w:val="24"/>
        </w:rPr>
        <w:t>NU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P P</w:t>
      </w:r>
      <w:r>
        <w:rPr>
          <w:rFonts w:ascii="Arial" w:eastAsia="Arial" w:hAnsi="Arial" w:cs="Arial"/>
          <w:b/>
          <w:spacing w:val="-1"/>
          <w:sz w:val="24"/>
          <w:szCs w:val="24"/>
        </w:rPr>
        <w:t>asa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32</w:t>
      </w:r>
    </w:p>
    <w:p w14:paraId="4351197D" w14:textId="77777777" w:rsidR="00D0727F" w:rsidRDefault="00EC3791">
      <w:pPr>
        <w:spacing w:line="240" w:lineRule="exact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</w:p>
    <w:p w14:paraId="194BA0D0" w14:textId="77777777" w:rsidR="00D0727F" w:rsidRDefault="00D0727F">
      <w:pPr>
        <w:spacing w:line="200" w:lineRule="exact"/>
      </w:pPr>
    </w:p>
    <w:p w14:paraId="0564FB39" w14:textId="77777777" w:rsidR="00D0727F" w:rsidRDefault="00D0727F">
      <w:pPr>
        <w:spacing w:before="16" w:line="200" w:lineRule="exact"/>
      </w:pPr>
    </w:p>
    <w:p w14:paraId="0E065AE7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</w:p>
    <w:p w14:paraId="24DA154E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                       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2015</w:t>
      </w:r>
    </w:p>
    <w:p w14:paraId="5D700C74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2E9AA40B" w14:textId="77777777" w:rsidR="00D0727F" w:rsidRDefault="00EC3791">
      <w:pPr>
        <w:ind w:left="30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SI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OF</w:t>
      </w:r>
      <w:r>
        <w:rPr>
          <w:rFonts w:ascii="Arial" w:eastAsia="Arial" w:hAnsi="Arial" w:cs="Arial"/>
          <w:b/>
          <w:sz w:val="24"/>
          <w:szCs w:val="24"/>
        </w:rPr>
        <w:t>ESI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PE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8"/>
          <w:sz w:val="24"/>
          <w:szCs w:val="24"/>
        </w:rPr>
        <w:t>M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OL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,</w:t>
      </w:r>
    </w:p>
    <w:p w14:paraId="7D941508" w14:textId="77777777" w:rsidR="00D0727F" w:rsidRDefault="00D0727F">
      <w:pPr>
        <w:spacing w:line="200" w:lineRule="exact"/>
      </w:pPr>
    </w:p>
    <w:p w14:paraId="34F7C859" w14:textId="77777777" w:rsidR="00D0727F" w:rsidRDefault="00D0727F">
      <w:pPr>
        <w:spacing w:line="200" w:lineRule="exact"/>
      </w:pPr>
    </w:p>
    <w:p w14:paraId="20CDBC4D" w14:textId="77777777" w:rsidR="00D0727F" w:rsidRDefault="00D0727F">
      <w:pPr>
        <w:spacing w:line="200" w:lineRule="exact"/>
      </w:pPr>
    </w:p>
    <w:p w14:paraId="0FBD91C5" w14:textId="77777777" w:rsidR="00D0727F" w:rsidRDefault="00D0727F">
      <w:pPr>
        <w:spacing w:before="8" w:line="220" w:lineRule="exact"/>
        <w:rPr>
          <w:sz w:val="22"/>
          <w:szCs w:val="22"/>
        </w:rPr>
      </w:pPr>
    </w:p>
    <w:p w14:paraId="768DE417" w14:textId="77777777" w:rsidR="00D0727F" w:rsidRDefault="00EC3791">
      <w:pPr>
        <w:spacing w:line="260" w:lineRule="exact"/>
        <w:ind w:left="5012" w:right="220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BUD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WI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b/>
          <w:position w:val="-1"/>
          <w:sz w:val="24"/>
          <w:szCs w:val="24"/>
        </w:rPr>
        <w:t>SO</w:t>
      </w:r>
    </w:p>
    <w:p w14:paraId="3C744908" w14:textId="77777777" w:rsidR="00D0727F" w:rsidRDefault="00D0727F">
      <w:pPr>
        <w:spacing w:before="16" w:line="240" w:lineRule="exact"/>
        <w:rPr>
          <w:sz w:val="24"/>
          <w:szCs w:val="24"/>
        </w:rPr>
        <w:sectPr w:rsidR="00D0727F">
          <w:type w:val="continuous"/>
          <w:pgSz w:w="11920" w:h="16840"/>
          <w:pgMar w:top="1220" w:right="1200" w:bottom="280" w:left="1300" w:header="720" w:footer="720" w:gutter="0"/>
          <w:cols w:space="720"/>
        </w:sectPr>
      </w:pPr>
    </w:p>
    <w:p w14:paraId="5422895A" w14:textId="77777777" w:rsidR="00D0727F" w:rsidRDefault="00EC3791">
      <w:pPr>
        <w:spacing w:before="29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</w:p>
    <w:p w14:paraId="4BFC2C8B" w14:textId="77777777" w:rsidR="00D0727F" w:rsidRDefault="00EC3791">
      <w:pPr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                      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5</w:t>
      </w:r>
    </w:p>
    <w:p w14:paraId="2445AB16" w14:textId="77777777" w:rsidR="00D0727F" w:rsidRDefault="00D0727F">
      <w:pPr>
        <w:spacing w:before="12" w:line="260" w:lineRule="exact"/>
        <w:rPr>
          <w:sz w:val="26"/>
          <w:szCs w:val="26"/>
        </w:rPr>
      </w:pPr>
    </w:p>
    <w:p w14:paraId="1FC135A0" w14:textId="77777777" w:rsidR="00D0727F" w:rsidRDefault="00EC3791">
      <w:pPr>
        <w:ind w:left="117" w:right="-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4"/>
          <w:sz w:val="24"/>
          <w:szCs w:val="24"/>
        </w:rPr>
        <w:t>P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9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EP</w:t>
      </w:r>
      <w:r>
        <w:rPr>
          <w:rFonts w:ascii="Arial" w:eastAsia="Arial" w:hAnsi="Arial" w:cs="Arial"/>
          <w:b/>
          <w:spacing w:val="1"/>
          <w:sz w:val="24"/>
          <w:szCs w:val="24"/>
        </w:rPr>
        <w:t>OLI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5"/>
          <w:sz w:val="24"/>
          <w:szCs w:val="24"/>
        </w:rPr>
        <w:t>G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6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UB</w:t>
      </w:r>
      <w:r>
        <w:rPr>
          <w:rFonts w:ascii="Arial" w:eastAsia="Arial" w:hAnsi="Arial" w:cs="Arial"/>
          <w:b/>
          <w:spacing w:val="1"/>
          <w:sz w:val="24"/>
          <w:szCs w:val="24"/>
        </w:rPr>
        <w:t>LI</w:t>
      </w:r>
      <w:r>
        <w:rPr>
          <w:rFonts w:ascii="Arial" w:eastAsia="Arial" w:hAnsi="Arial" w:cs="Arial"/>
          <w:b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ND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sz w:val="24"/>
          <w:szCs w:val="24"/>
        </w:rPr>
        <w:t>ES</w:t>
      </w:r>
      <w:r>
        <w:rPr>
          <w:rFonts w:ascii="Arial" w:eastAsia="Arial" w:hAnsi="Arial" w:cs="Arial"/>
          <w:b/>
          <w:spacing w:val="5"/>
          <w:sz w:val="24"/>
          <w:szCs w:val="24"/>
        </w:rPr>
        <w:t>I</w:t>
      </w:r>
      <w:r>
        <w:rPr>
          <w:rFonts w:ascii="Arial" w:eastAsia="Arial" w:hAnsi="Arial" w:cs="Arial"/>
          <w:b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,</w:t>
      </w:r>
    </w:p>
    <w:p w14:paraId="5232EB4E" w14:textId="77777777" w:rsidR="00D0727F" w:rsidRDefault="00D0727F">
      <w:pPr>
        <w:spacing w:line="200" w:lineRule="exact"/>
      </w:pPr>
    </w:p>
    <w:p w14:paraId="0679E150" w14:textId="77777777" w:rsidR="00D0727F" w:rsidRDefault="00D0727F">
      <w:pPr>
        <w:spacing w:line="200" w:lineRule="exact"/>
      </w:pPr>
    </w:p>
    <w:p w14:paraId="0CC5629A" w14:textId="77777777" w:rsidR="00D0727F" w:rsidRDefault="00D0727F">
      <w:pPr>
        <w:spacing w:line="200" w:lineRule="exact"/>
      </w:pPr>
    </w:p>
    <w:p w14:paraId="0B646BB1" w14:textId="77777777" w:rsidR="00D0727F" w:rsidRDefault="00D0727F">
      <w:pPr>
        <w:spacing w:before="9" w:line="220" w:lineRule="exact"/>
        <w:rPr>
          <w:sz w:val="22"/>
          <w:szCs w:val="22"/>
        </w:rPr>
      </w:pPr>
    </w:p>
    <w:p w14:paraId="26840C31" w14:textId="77777777" w:rsidR="00D0727F" w:rsidRDefault="00EC3791">
      <w:pPr>
        <w:ind w:left="2227" w:right="221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DR</w:t>
      </w:r>
      <w:r>
        <w:rPr>
          <w:rFonts w:ascii="Arial" w:eastAsia="Arial" w:hAnsi="Arial" w:cs="Arial"/>
          <w:b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spacing w:val="6"/>
          <w:sz w:val="24"/>
          <w:szCs w:val="24"/>
        </w:rPr>
        <w:t>H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IT</w:t>
      </w:r>
      <w:r>
        <w:rPr>
          <w:rFonts w:ascii="Arial" w:eastAsia="Arial" w:hAnsi="Arial" w:cs="Arial"/>
          <w:b/>
          <w:sz w:val="24"/>
          <w:szCs w:val="24"/>
        </w:rPr>
        <w:t>I</w:t>
      </w:r>
    </w:p>
    <w:p w14:paraId="32D471B1" w14:textId="77777777" w:rsidR="00D0727F" w:rsidRDefault="00D0727F">
      <w:pPr>
        <w:spacing w:before="6" w:line="140" w:lineRule="exact"/>
        <w:rPr>
          <w:sz w:val="15"/>
          <w:szCs w:val="15"/>
        </w:rPr>
      </w:pPr>
    </w:p>
    <w:p w14:paraId="1B1A6E7E" w14:textId="77777777" w:rsidR="00D0727F" w:rsidRDefault="00D0727F">
      <w:pPr>
        <w:spacing w:line="200" w:lineRule="exact"/>
      </w:pPr>
    </w:p>
    <w:p w14:paraId="600D8D6C" w14:textId="77777777" w:rsidR="00D0727F" w:rsidRDefault="00D0727F">
      <w:pPr>
        <w:spacing w:line="200" w:lineRule="exact"/>
      </w:pPr>
    </w:p>
    <w:p w14:paraId="02F7442D" w14:textId="77777777" w:rsidR="00D0727F" w:rsidRDefault="00EC3791">
      <w:pPr>
        <w:ind w:left="2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     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5</w:t>
      </w:r>
    </w:p>
    <w:p w14:paraId="62FF20F4" w14:textId="77777777" w:rsidR="00D0727F" w:rsidRDefault="00EC3791">
      <w:pPr>
        <w:spacing w:before="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:</w:t>
      </w:r>
    </w:p>
    <w:p w14:paraId="70A009BB" w14:textId="77777777" w:rsidR="00D0727F" w:rsidRDefault="00EC379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r/</w:t>
      </w:r>
    </w:p>
    <w:p w14:paraId="46A23AA7" w14:textId="77777777" w:rsidR="00D0727F" w:rsidRDefault="00EC3791">
      <w:pPr>
        <w:ind w:left="3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ade</w:t>
      </w:r>
      <w:r>
        <w:rPr>
          <w:rFonts w:ascii="Arial" w:eastAsia="Arial" w:hAnsi="Arial" w:cs="Arial"/>
          <w:sz w:val="24"/>
          <w:szCs w:val="24"/>
        </w:rPr>
        <w:t xml:space="preserve">n A         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58B0EBEA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           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16574248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2C968891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2601F64C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abag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3452905C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6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4"/>
          <w:sz w:val="24"/>
          <w:szCs w:val="24"/>
        </w:rPr>
        <w:t>vk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5E78EF96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ri 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p w14:paraId="608C4959" w14:textId="77777777" w:rsidR="00D0727F" w:rsidRDefault="00EC3791">
      <w:pPr>
        <w:spacing w:before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apol</w:t>
      </w:r>
      <w:r>
        <w:rPr>
          <w:rFonts w:ascii="Arial" w:eastAsia="Arial" w:hAnsi="Arial" w:cs="Arial"/>
          <w:sz w:val="24"/>
          <w:szCs w:val="24"/>
        </w:rPr>
        <w:t xml:space="preserve">ri        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>..</w:t>
      </w:r>
      <w:r>
        <w:rPr>
          <w:rFonts w:ascii="Arial" w:eastAsia="Arial" w:hAnsi="Arial" w:cs="Arial"/>
          <w:spacing w:val="-3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.</w:t>
      </w:r>
    </w:p>
    <w:sectPr w:rsidR="00D0727F">
      <w:type w:val="continuous"/>
      <w:pgSz w:w="11920" w:h="16840"/>
      <w:pgMar w:top="1220" w:right="12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14E1C"/>
    <w:multiLevelType w:val="multilevel"/>
    <w:tmpl w:val="8A3EFE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27F"/>
    <w:rsid w:val="004B4AD4"/>
    <w:rsid w:val="00953F24"/>
    <w:rsid w:val="00D0727F"/>
    <w:rsid w:val="00E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09A450"/>
  <w15:docId w15:val="{A1FD04E0-88AF-4782-BD86-C910F8C5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19</Pages>
  <Words>5022</Words>
  <Characters>28631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 Permana</cp:lastModifiedBy>
  <cp:revision>3</cp:revision>
  <dcterms:created xsi:type="dcterms:W3CDTF">2023-09-27T01:52:00Z</dcterms:created>
  <dcterms:modified xsi:type="dcterms:W3CDTF">2023-12-13T02:16:00Z</dcterms:modified>
</cp:coreProperties>
</file>